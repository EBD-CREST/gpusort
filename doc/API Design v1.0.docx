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FE237E6" w14:textId="77777777" w:rsidR="003E1693" w:rsidRDefault="003E1693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Table of Contents</w:t>
      </w:r>
    </w:p>
    <w:p w14:paraId="64873A56" w14:textId="77777777" w:rsidR="003E1693" w:rsidRDefault="003E1693" w:rsidP="004767EF">
      <w:pPr>
        <w:pStyle w:val="10"/>
        <w:tabs>
          <w:tab w:val="right" w:leader="dot" w:pos="9405"/>
        </w:tabs>
        <w:rPr>
          <w:b w:val="0"/>
          <w:sz w:val="32"/>
          <w:szCs w:val="32"/>
          <w:lang w:val="en-US"/>
        </w:rPr>
      </w:pPr>
    </w:p>
    <w:p w14:paraId="32D5CF88" w14:textId="77777777" w:rsidR="00406987" w:rsidRPr="00406987" w:rsidRDefault="00406987" w:rsidP="00406987">
      <w:pPr>
        <w:rPr>
          <w:lang w:val="en-US"/>
        </w:rPr>
        <w:sectPr w:rsidR="00406987" w:rsidRPr="00406987">
          <w:footerReference w:type="default" r:id="rId9"/>
          <w:type w:val="continuous"/>
          <w:pgSz w:w="12240" w:h="15840"/>
          <w:pgMar w:top="720" w:right="1134" w:bottom="1701" w:left="1701" w:header="720" w:footer="720" w:gutter="0"/>
          <w:cols w:space="720"/>
          <w:docGrid w:linePitch="360"/>
        </w:sectPr>
      </w:pPr>
    </w:p>
    <w:p w14:paraId="4F876986" w14:textId="77777777" w:rsidR="00BF6AF7" w:rsidRPr="00BF6AF7" w:rsidRDefault="00406987">
      <w:pPr>
        <w:pStyle w:val="10"/>
        <w:tabs>
          <w:tab w:val="right" w:leader="dot" w:pos="9395"/>
        </w:tabs>
        <w:rPr>
          <w:rFonts w:ascii="Times New Roman" w:hAnsi="Times New Roman" w:cs="Times New Roman"/>
          <w:b w:val="0"/>
          <w:bCs w:val="0"/>
          <w:caps w:val="0"/>
          <w:noProof/>
          <w:sz w:val="26"/>
          <w:szCs w:val="26"/>
          <w:lang w:val="en-US" w:eastAsia="ja-JP"/>
        </w:rPr>
      </w:pPr>
      <w:r w:rsidRPr="00BF6AF7">
        <w:rPr>
          <w:rFonts w:ascii="Times New Roman" w:hAnsi="Times New Roman" w:cs="Times New Roman"/>
          <w:b w:val="0"/>
          <w:bCs w:val="0"/>
          <w:sz w:val="26"/>
          <w:szCs w:val="26"/>
          <w:lang w:val="en-US" w:eastAsia="ja-JP"/>
        </w:rPr>
        <w:lastRenderedPageBreak/>
        <w:fldChar w:fldCharType="begin"/>
      </w:r>
      <w:r w:rsidRPr="00BF6AF7">
        <w:rPr>
          <w:rFonts w:ascii="Times New Roman" w:hAnsi="Times New Roman" w:cs="Times New Roman"/>
          <w:b w:val="0"/>
          <w:bCs w:val="0"/>
          <w:sz w:val="26"/>
          <w:szCs w:val="26"/>
          <w:lang w:val="en-US" w:eastAsia="ja-JP"/>
        </w:rPr>
        <w:instrText xml:space="preserve"> TOC \o "1-4" \h \z \u </w:instrText>
      </w:r>
      <w:r w:rsidRPr="00BF6AF7">
        <w:rPr>
          <w:rFonts w:ascii="Times New Roman" w:hAnsi="Times New Roman" w:cs="Times New Roman"/>
          <w:b w:val="0"/>
          <w:bCs w:val="0"/>
          <w:sz w:val="26"/>
          <w:szCs w:val="26"/>
          <w:lang w:val="en-US" w:eastAsia="ja-JP"/>
        </w:rPr>
        <w:fldChar w:fldCharType="separate"/>
      </w:r>
      <w:hyperlink w:anchor="_Toc440893178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1.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About this document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_Toc440893178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E820B5" w14:textId="77777777" w:rsidR="00BF6AF7" w:rsidRPr="00BF6AF7" w:rsidRDefault="00B012D6">
      <w:pPr>
        <w:pStyle w:val="10"/>
        <w:tabs>
          <w:tab w:val="right" w:leader="dot" w:pos="9395"/>
        </w:tabs>
        <w:rPr>
          <w:rFonts w:ascii="Times New Roman" w:hAnsi="Times New Roman" w:cs="Times New Roman"/>
          <w:b w:val="0"/>
          <w:bCs w:val="0"/>
          <w:caps w:val="0"/>
          <w:noProof/>
          <w:sz w:val="26"/>
          <w:szCs w:val="26"/>
          <w:lang w:val="en-US" w:eastAsia="ja-JP"/>
        </w:rPr>
      </w:pPr>
      <w:hyperlink w:anchor="_Toc440893179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2.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Concepts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_Toc440893179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3B903B" w14:textId="77777777" w:rsidR="00BF6AF7" w:rsidRPr="00BF6AF7" w:rsidRDefault="00B012D6">
      <w:pPr>
        <w:pStyle w:val="20"/>
        <w:tabs>
          <w:tab w:val="right" w:leader="dot" w:pos="9395"/>
        </w:tabs>
        <w:rPr>
          <w:rFonts w:ascii="Times New Roman" w:hAnsi="Times New Roman" w:cs="Times New Roman"/>
          <w:smallCaps w:val="0"/>
          <w:noProof/>
          <w:sz w:val="26"/>
          <w:szCs w:val="26"/>
          <w:lang w:val="en-US" w:eastAsia="ja-JP"/>
        </w:rPr>
      </w:pPr>
      <w:hyperlink w:anchor="_Toc440893180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>2.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1.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LessThan Comparable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_Toc440893180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418DE0F" w14:textId="77777777" w:rsidR="00BF6AF7" w:rsidRPr="00BF6AF7" w:rsidRDefault="00B012D6">
      <w:pPr>
        <w:pStyle w:val="20"/>
        <w:tabs>
          <w:tab w:val="right" w:leader="dot" w:pos="9395"/>
        </w:tabs>
        <w:rPr>
          <w:rFonts w:ascii="Times New Roman" w:hAnsi="Times New Roman" w:cs="Times New Roman"/>
          <w:smallCaps w:val="0"/>
          <w:noProof/>
          <w:sz w:val="26"/>
          <w:szCs w:val="26"/>
          <w:lang w:val="en-US" w:eastAsia="ja-JP"/>
        </w:rPr>
      </w:pPr>
      <w:hyperlink w:anchor="_Toc440893181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>2.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2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Strict Weak Ordering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_Toc440893181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0BA8E3" w14:textId="77777777" w:rsidR="00BF6AF7" w:rsidRPr="00BF6AF7" w:rsidRDefault="00B012D6">
      <w:pPr>
        <w:pStyle w:val="10"/>
        <w:tabs>
          <w:tab w:val="right" w:leader="dot" w:pos="9395"/>
        </w:tabs>
        <w:rPr>
          <w:rFonts w:ascii="Times New Roman" w:hAnsi="Times New Roman" w:cs="Times New Roman"/>
          <w:b w:val="0"/>
          <w:bCs w:val="0"/>
          <w:caps w:val="0"/>
          <w:noProof/>
          <w:sz w:val="26"/>
          <w:szCs w:val="26"/>
          <w:lang w:val="en-US" w:eastAsia="ja-JP"/>
        </w:rPr>
      </w:pPr>
      <w:hyperlink w:anchor="_Toc440893182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 API Specifications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_Toc440893182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5AD23A" w14:textId="77777777" w:rsidR="00BF6AF7" w:rsidRPr="00BF6AF7" w:rsidRDefault="00B012D6">
      <w:pPr>
        <w:pStyle w:val="20"/>
        <w:tabs>
          <w:tab w:val="right" w:leader="dot" w:pos="9395"/>
        </w:tabs>
        <w:rPr>
          <w:rFonts w:ascii="Times New Roman" w:hAnsi="Times New Roman" w:cs="Times New Roman"/>
          <w:smallCaps w:val="0"/>
          <w:noProof/>
          <w:sz w:val="26"/>
          <w:szCs w:val="26"/>
          <w:lang w:val="en-US" w:eastAsia="ja-JP"/>
        </w:rPr>
      </w:pPr>
      <w:hyperlink w:anchor="_Toc440893183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3.1.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HykSort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_Toc440893183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3FB2AB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84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3.1.1. For Normal Primitive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_Toc440893184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B61B6B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85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3.1.2. For User-defined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_Toc440893185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46B4C9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86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3.1.3. For Key-value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_Toc440893186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923F7D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87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3.1.3.1. With single value vector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_Toc440893187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9A684A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88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3.1.3.2. With multiple value vectors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_Toc440893188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9FBC77" w14:textId="77777777" w:rsidR="00BF6AF7" w:rsidRPr="00BF6AF7" w:rsidRDefault="00B012D6">
      <w:pPr>
        <w:pStyle w:val="20"/>
        <w:tabs>
          <w:tab w:val="right" w:leader="dot" w:pos="9395"/>
        </w:tabs>
        <w:rPr>
          <w:rFonts w:ascii="Times New Roman" w:hAnsi="Times New Roman" w:cs="Times New Roman"/>
          <w:smallCaps w:val="0"/>
          <w:noProof/>
          <w:sz w:val="26"/>
          <w:szCs w:val="26"/>
          <w:lang w:val="en-US" w:eastAsia="ja-JP"/>
        </w:rPr>
      </w:pPr>
      <w:hyperlink w:anchor="_Toc440893189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3.2.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HyperQuickSort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_Toc440893189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92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0E1C6A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90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3.2.1. For Normal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_Toc440893190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92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64D9A9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91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3.2.2. For Key-value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_Toc440893191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96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FF095B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92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3.2.2.1. With single value vector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_Toc440893192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96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169D2E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93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3.2.2.2. With multiple value vectors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_Toc440893193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100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98E599" w14:textId="77777777" w:rsidR="00BF6AF7" w:rsidRPr="00BF6AF7" w:rsidRDefault="00B012D6">
      <w:pPr>
        <w:pStyle w:val="20"/>
        <w:tabs>
          <w:tab w:val="right" w:leader="dot" w:pos="9395"/>
        </w:tabs>
        <w:rPr>
          <w:rFonts w:ascii="Times New Roman" w:hAnsi="Times New Roman" w:cs="Times New Roman"/>
          <w:smallCaps w:val="0"/>
          <w:noProof/>
          <w:sz w:val="26"/>
          <w:szCs w:val="26"/>
          <w:lang w:val="en-US" w:eastAsia="ja-JP"/>
        </w:rPr>
      </w:pPr>
      <w:hyperlink w:anchor="_Toc440893194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</w:rPr>
          <w:t xml:space="preserve">3.3. </w:t>
        </w:r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SampleSort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_Toc440893194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170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ACEA08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95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3.3.1. For Normal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_Toc440893195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170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9B31BC" w14:textId="77777777" w:rsidR="00BF6AF7" w:rsidRPr="00BF6AF7" w:rsidRDefault="00B012D6">
      <w:pPr>
        <w:pStyle w:val="30"/>
        <w:tabs>
          <w:tab w:val="right" w:leader="dot" w:pos="9395"/>
        </w:tabs>
        <w:rPr>
          <w:rFonts w:ascii="Times New Roman" w:hAnsi="Times New Roman" w:cs="Times New Roman"/>
          <w:i w:val="0"/>
          <w:iCs w:val="0"/>
          <w:noProof/>
          <w:sz w:val="26"/>
          <w:szCs w:val="26"/>
          <w:lang w:val="en-US" w:eastAsia="ja-JP"/>
        </w:rPr>
      </w:pPr>
      <w:hyperlink w:anchor="_Toc440893196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3.3.2. For Key-value Input Type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_Toc440893196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174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2CFEAD0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97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3.3.2.1. With single value vector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_Toc440893197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174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700E99" w14:textId="77777777" w:rsidR="00BF6AF7" w:rsidRPr="00BF6AF7" w:rsidRDefault="00B012D6">
      <w:pPr>
        <w:pStyle w:val="40"/>
        <w:tabs>
          <w:tab w:val="right" w:leader="dot" w:pos="9395"/>
        </w:tabs>
        <w:rPr>
          <w:rFonts w:ascii="Times New Roman" w:hAnsi="Times New Roman" w:cs="Times New Roman"/>
          <w:noProof/>
          <w:sz w:val="26"/>
          <w:szCs w:val="26"/>
          <w:lang w:val="en-US" w:eastAsia="ja-JP"/>
        </w:rPr>
      </w:pPr>
      <w:hyperlink w:anchor="_Toc440893198" w:history="1">
        <w:r w:rsidR="00BF6AF7" w:rsidRPr="00BF6AF7">
          <w:rPr>
            <w:rStyle w:val="a4"/>
            <w:rFonts w:ascii="Times New Roman" w:hAnsi="Times New Roman" w:cs="Times New Roman"/>
            <w:noProof/>
            <w:sz w:val="26"/>
            <w:szCs w:val="26"/>
            <w:lang w:val="en-US"/>
          </w:rPr>
          <w:t>3.3.2.2. With multiple value vectors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_Toc440893198 \h </w:instrTex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t>177</w:t>
        </w:r>
        <w:r w:rsidR="00BF6AF7" w:rsidRPr="00BF6AF7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ECBFAD" w14:textId="77777777" w:rsidR="003E1693" w:rsidRDefault="00406987">
      <w:pPr>
        <w:rPr>
          <w:b/>
          <w:bCs/>
          <w:sz w:val="32"/>
          <w:szCs w:val="32"/>
          <w:lang w:val="en-US" w:eastAsia="ja-JP"/>
        </w:rPr>
      </w:pPr>
      <w:r w:rsidRPr="00BF6AF7">
        <w:rPr>
          <w:b/>
          <w:bCs/>
          <w:lang w:val="en-US" w:eastAsia="ja-JP"/>
        </w:rPr>
        <w:fldChar w:fldCharType="end"/>
      </w:r>
    </w:p>
    <w:p w14:paraId="7B821D3F" w14:textId="77777777" w:rsidR="003E1693" w:rsidRDefault="003E1693">
      <w:pPr>
        <w:pStyle w:val="1"/>
        <w:pageBreakBefore/>
        <w:jc w:val="left"/>
      </w:pPr>
      <w:bookmarkStart w:id="0" w:name="__RefHeading__3_105544350"/>
      <w:bookmarkStart w:id="1" w:name="_Toc440892438"/>
      <w:bookmarkStart w:id="2" w:name="_Toc440892760"/>
      <w:bookmarkStart w:id="3" w:name="_Toc440893178"/>
      <w:bookmarkEnd w:id="0"/>
      <w:r>
        <w:lastRenderedPageBreak/>
        <w:t xml:space="preserve">1. </w:t>
      </w:r>
      <w:r>
        <w:rPr>
          <w:lang w:val="en-US"/>
        </w:rPr>
        <w:t>About this document</w:t>
      </w:r>
      <w:bookmarkEnd w:id="1"/>
      <w:bookmarkEnd w:id="2"/>
      <w:bookmarkEnd w:id="3"/>
    </w:p>
    <w:p w14:paraId="49A8EC14" w14:textId="77777777" w:rsidR="003E1693" w:rsidRDefault="003E1693">
      <w:pPr>
        <w:rPr>
          <w:lang w:val="en-US"/>
        </w:rPr>
      </w:pPr>
      <w:r>
        <w:tab/>
      </w:r>
      <w:r>
        <w:rPr>
          <w:lang w:val="en-US"/>
        </w:rPr>
        <w:t xml:space="preserve">This document describes </w:t>
      </w:r>
      <w:r w:rsidR="0034095F">
        <w:rPr>
          <w:lang w:val="en-US"/>
        </w:rPr>
        <w:t>API specifications</w:t>
      </w:r>
      <w:r>
        <w:rPr>
          <w:lang w:val="en-US"/>
        </w:rPr>
        <w:t xml:space="preserve"> of the </w:t>
      </w:r>
      <w:r w:rsidR="0034095F">
        <w:rPr>
          <w:lang w:val="en-US"/>
        </w:rPr>
        <w:t>gpusort</w:t>
      </w:r>
      <w:r>
        <w:rPr>
          <w:lang w:val="en-US"/>
        </w:rPr>
        <w:t xml:space="preserve"> </w:t>
      </w:r>
      <w:r w:rsidR="006427AD">
        <w:rPr>
          <w:lang w:val="en-US"/>
        </w:rPr>
        <w:t>library</w:t>
      </w:r>
      <w:r>
        <w:t>.</w:t>
      </w:r>
      <w:r w:rsidR="0034095F">
        <w:rPr>
          <w:lang w:val="en-US"/>
        </w:rPr>
        <w:t xml:space="preserve"> The </w:t>
      </w:r>
      <w:r w:rsidR="005F2194">
        <w:rPr>
          <w:lang w:val="en-US"/>
        </w:rPr>
        <w:t xml:space="preserve">API contains </w:t>
      </w:r>
      <w:r w:rsidR="002F51D5">
        <w:rPr>
          <w:lang w:val="en-US"/>
        </w:rPr>
        <w:t>three</w:t>
      </w:r>
      <w:r w:rsidR="005F2194">
        <w:rPr>
          <w:lang w:val="en-US"/>
        </w:rPr>
        <w:t xml:space="preserve"> main sections relate to </w:t>
      </w:r>
      <w:r w:rsidR="00372672">
        <w:rPr>
          <w:lang w:val="en-US"/>
        </w:rPr>
        <w:t>three</w:t>
      </w:r>
      <w:r w:rsidR="005F2194">
        <w:rPr>
          <w:lang w:val="en-US"/>
        </w:rPr>
        <w:t xml:space="preserve"> sorting algorithms: HykSort, HyperQuickSort, and SampleSort.</w:t>
      </w:r>
    </w:p>
    <w:p w14:paraId="70758E35" w14:textId="77777777" w:rsidR="003E1693" w:rsidRDefault="003E1693">
      <w:pPr>
        <w:pStyle w:val="1"/>
        <w:jc w:val="left"/>
        <w:rPr>
          <w:lang w:val="en-US"/>
        </w:rPr>
      </w:pPr>
      <w:bookmarkStart w:id="4" w:name="__RefHeading__5_105544350"/>
      <w:bookmarkStart w:id="5" w:name="_Toc440892439"/>
      <w:bookmarkStart w:id="6" w:name="_Toc440892761"/>
      <w:bookmarkStart w:id="7" w:name="_Toc440893179"/>
      <w:bookmarkEnd w:id="4"/>
      <w:r>
        <w:t xml:space="preserve">2. </w:t>
      </w:r>
      <w:r>
        <w:rPr>
          <w:lang w:val="en-US"/>
        </w:rPr>
        <w:t>Concepts</w:t>
      </w:r>
      <w:bookmarkEnd w:id="5"/>
      <w:bookmarkEnd w:id="6"/>
      <w:bookmarkEnd w:id="7"/>
    </w:p>
    <w:p w14:paraId="68DD8A60" w14:textId="77777777" w:rsidR="003E1693" w:rsidRDefault="00056725">
      <w:pPr>
        <w:pStyle w:val="2"/>
      </w:pPr>
      <w:bookmarkStart w:id="8" w:name="_Toc440892440"/>
      <w:bookmarkStart w:id="9" w:name="_Toc440892762"/>
      <w:bookmarkStart w:id="10" w:name="_Toc440893180"/>
      <w:r>
        <w:t>2.</w:t>
      </w:r>
      <w:r w:rsidR="000C6F63">
        <w:rPr>
          <w:lang w:val="en-US"/>
        </w:rPr>
        <w:t>1</w:t>
      </w:r>
      <w:r w:rsidR="000D3DA5">
        <w:rPr>
          <w:lang w:val="en-US"/>
        </w:rPr>
        <w:t>.</w:t>
      </w:r>
      <w:r w:rsidR="003E1693">
        <w:t xml:space="preserve"> </w:t>
      </w:r>
      <w:r w:rsidR="002F51D5">
        <w:rPr>
          <w:lang w:val="en-US"/>
        </w:rPr>
        <w:t>LessThan</w:t>
      </w:r>
      <w:r w:rsidR="005971AA">
        <w:rPr>
          <w:lang w:val="en-US"/>
        </w:rPr>
        <w:t xml:space="preserve"> </w:t>
      </w:r>
      <w:r w:rsidR="002F51D5">
        <w:rPr>
          <w:lang w:val="en-US"/>
        </w:rPr>
        <w:t>Comparable</w:t>
      </w:r>
      <w:bookmarkEnd w:id="8"/>
      <w:bookmarkEnd w:id="9"/>
      <w:bookmarkEnd w:id="10"/>
    </w:p>
    <w:p w14:paraId="16128049" w14:textId="77777777" w:rsidR="003E1693" w:rsidRDefault="003E1693">
      <w:r>
        <w:rPr>
          <w:lang w:val="en-US"/>
        </w:rPr>
        <w:tab/>
      </w:r>
      <w:r w:rsidR="002F51D5">
        <w:rPr>
          <w:lang w:val="en-US"/>
        </w:rPr>
        <w:t>A type is LessThan Comparable if it is ordered: it must be possible to compare two objects of that type using operator&lt;, and operator&lt; must be a partial ordering.</w:t>
      </w:r>
    </w:p>
    <w:p w14:paraId="5ED02A36" w14:textId="77777777" w:rsidR="003E1693" w:rsidRDefault="00056725">
      <w:pPr>
        <w:pStyle w:val="2"/>
        <w:rPr>
          <w:lang w:val="en-US"/>
        </w:rPr>
      </w:pPr>
      <w:bookmarkStart w:id="11" w:name="_Toc440892441"/>
      <w:bookmarkStart w:id="12" w:name="_Toc440892763"/>
      <w:bookmarkStart w:id="13" w:name="_Toc440893181"/>
      <w:r>
        <w:t>2.</w:t>
      </w:r>
      <w:r w:rsidR="000C6F63">
        <w:rPr>
          <w:lang w:val="en-US"/>
        </w:rPr>
        <w:t>2</w:t>
      </w:r>
      <w:r w:rsidR="003E1693">
        <w:t xml:space="preserve">. </w:t>
      </w:r>
      <w:r w:rsidR="002F51D5">
        <w:rPr>
          <w:lang w:val="en-US"/>
        </w:rPr>
        <w:t>Strict Weak Ordering</w:t>
      </w:r>
      <w:bookmarkEnd w:id="11"/>
      <w:bookmarkEnd w:id="12"/>
      <w:bookmarkEnd w:id="13"/>
    </w:p>
    <w:p w14:paraId="72F05492" w14:textId="77777777" w:rsidR="002F51D5" w:rsidRDefault="002F51D5" w:rsidP="002F51D5">
      <w:pPr>
        <w:rPr>
          <w:lang w:val="en-US"/>
        </w:rPr>
      </w:pPr>
      <w:r>
        <w:rPr>
          <w:lang w:val="en-US"/>
        </w:rPr>
        <w:tab/>
        <w:t>A Binary Functi</w:t>
      </w:r>
      <w:r w:rsidR="008763F1">
        <w:rPr>
          <w:lang w:val="en-US"/>
        </w:rPr>
        <w:t>on is a kind of function object</w:t>
      </w:r>
      <w:r>
        <w:rPr>
          <w:lang w:val="en-US"/>
        </w:rPr>
        <w:t>: an object that is called as if it were an ordinary C++ function. A Binary Function is called with two arguments.</w:t>
      </w:r>
    </w:p>
    <w:p w14:paraId="08E96804" w14:textId="77777777" w:rsidR="002F51D5" w:rsidRPr="002F51D5" w:rsidRDefault="002F51D5" w:rsidP="002F51D5">
      <w:pPr>
        <w:rPr>
          <w:lang w:val="en-US"/>
        </w:rPr>
      </w:pPr>
      <w:r>
        <w:rPr>
          <w:lang w:val="en-US"/>
        </w:rPr>
        <w:tab/>
        <w:t xml:space="preserve">A Binary Predicate is a Binary </w:t>
      </w:r>
      <w:r w:rsidR="00372672">
        <w:rPr>
          <w:lang w:val="en-US"/>
        </w:rPr>
        <w:t>Function whose result represents the truth or falsehood of some condition. A Binary Predicate might, for example, be a function that takes two arguments and tests whether they are equal.</w:t>
      </w:r>
    </w:p>
    <w:p w14:paraId="7D482868" w14:textId="77777777" w:rsidR="002F51D5" w:rsidRDefault="003E1693" w:rsidP="002F51D5">
      <w:pPr>
        <w:rPr>
          <w:lang w:val="en-US"/>
        </w:rPr>
      </w:pPr>
      <w:r>
        <w:rPr>
          <w:lang w:val="en-US"/>
        </w:rPr>
        <w:tab/>
      </w:r>
      <w:r w:rsidR="002F51D5">
        <w:rPr>
          <w:lang w:val="en-US"/>
        </w:rPr>
        <w:t xml:space="preserve">A Strict Weak Ordering is a </w:t>
      </w:r>
      <w:r w:rsidR="00372672">
        <w:rPr>
          <w:lang w:val="en-US"/>
        </w:rPr>
        <w:t>Binary Predicate that compares two objects, returning true if the first precedes the second. This predicate must satisfy the standard mathematical definition of a strict weak ordering.</w:t>
      </w:r>
      <w:r w:rsidR="00056725">
        <w:rPr>
          <w:lang w:val="en-US"/>
        </w:rPr>
        <w:t xml:space="preserve"> Some examples of this model are: less&lt;T&gt; and greater&lt;T&gt;.  If comp is an object of class less&lt;T&gt; and x and y are objects of class T, then comp(x, y) returns true if x &lt; y and false otherwise. Similarly, if comp is an object of class greater&lt;T&gt; and x and y are objects of class T, then comp(x, y) returns true if x &gt; y and false otherwise.</w:t>
      </w:r>
    </w:p>
    <w:p w14:paraId="54431E82" w14:textId="77777777" w:rsidR="003E1693" w:rsidRDefault="003E1693">
      <w:pPr>
        <w:pStyle w:val="1"/>
        <w:jc w:val="left"/>
        <w:rPr>
          <w:lang w:val="en-US"/>
        </w:rPr>
      </w:pPr>
      <w:bookmarkStart w:id="14" w:name="__RefHeading__7_105544350"/>
      <w:bookmarkStart w:id="15" w:name="_Toc440892442"/>
      <w:bookmarkStart w:id="16" w:name="_Toc440892764"/>
      <w:bookmarkStart w:id="17" w:name="_Toc440893182"/>
      <w:bookmarkEnd w:id="14"/>
      <w:r>
        <w:rPr>
          <w:lang w:val="en-US"/>
        </w:rPr>
        <w:t xml:space="preserve">3. </w:t>
      </w:r>
      <w:r w:rsidR="00317933">
        <w:rPr>
          <w:lang w:val="en-US"/>
        </w:rPr>
        <w:t xml:space="preserve">API </w:t>
      </w:r>
      <w:r w:rsidR="005971AA">
        <w:rPr>
          <w:lang w:val="en-US"/>
        </w:rPr>
        <w:t>S</w:t>
      </w:r>
      <w:r w:rsidR="00317933">
        <w:rPr>
          <w:lang w:val="en-US"/>
        </w:rPr>
        <w:t>pecifications</w:t>
      </w:r>
      <w:bookmarkEnd w:id="15"/>
      <w:bookmarkEnd w:id="16"/>
      <w:bookmarkEnd w:id="17"/>
    </w:p>
    <w:p w14:paraId="2DF63D77" w14:textId="77777777" w:rsidR="003E1693" w:rsidRDefault="003E1693">
      <w:pPr>
        <w:rPr>
          <w:rFonts w:hint="eastAsia"/>
          <w:lang w:eastAsia="ja-JP"/>
        </w:rPr>
      </w:pPr>
      <w:r>
        <w:rPr>
          <w:lang w:val="en-US"/>
        </w:rPr>
        <w:tab/>
        <w:t xml:space="preserve">The </w:t>
      </w:r>
      <w:r w:rsidR="00EE3E58">
        <w:rPr>
          <w:lang w:val="en-US"/>
        </w:rPr>
        <w:t xml:space="preserve">gpusort </w:t>
      </w:r>
      <w:r w:rsidR="00C63B7E">
        <w:rPr>
          <w:lang w:val="en-US"/>
        </w:rPr>
        <w:t>library</w:t>
      </w:r>
      <w:r w:rsidR="00EE3E58">
        <w:rPr>
          <w:lang w:val="en-US"/>
        </w:rPr>
        <w:t>’s API includes the following three sub-groups</w:t>
      </w:r>
      <w:r>
        <w:rPr>
          <w:lang w:val="en-US"/>
        </w:rPr>
        <w:t>:</w:t>
      </w:r>
      <w:r w:rsidR="00EE3E58">
        <w:rPr>
          <w:lang w:val="en-US"/>
        </w:rPr>
        <w:t xml:space="preserve"> API for using HykSort algorithm, API for using HyperQuickSort algorithm, and API for using SampleSort algorithm.</w:t>
      </w:r>
      <w:r w:rsidR="006F778F">
        <w:rPr>
          <w:lang w:val="en-US"/>
        </w:rPr>
        <w:t xml:space="preserve"> Details of those sub-groups and their usage are described below.</w:t>
      </w:r>
      <w:bookmarkStart w:id="18" w:name="_GoBack"/>
      <w:bookmarkEnd w:id="18"/>
    </w:p>
    <w:p w14:paraId="5AA0C8B5" w14:textId="77777777" w:rsidR="003E1693" w:rsidRDefault="003E1693">
      <w:pPr>
        <w:pStyle w:val="2"/>
        <w:rPr>
          <w:lang w:val="en-US"/>
        </w:rPr>
      </w:pPr>
      <w:bookmarkStart w:id="19" w:name="_Toc440892443"/>
      <w:bookmarkStart w:id="20" w:name="_Toc440892765"/>
      <w:bookmarkStart w:id="21" w:name="_Toc440893183"/>
      <w:r>
        <w:lastRenderedPageBreak/>
        <w:t xml:space="preserve">3.1. </w:t>
      </w:r>
      <w:r w:rsidR="00EE3E58">
        <w:rPr>
          <w:lang w:val="en-US"/>
        </w:rPr>
        <w:t>H</w:t>
      </w:r>
      <w:r w:rsidR="005971AA">
        <w:rPr>
          <w:lang w:val="en-US"/>
        </w:rPr>
        <w:t>ykSort</w:t>
      </w:r>
      <w:bookmarkEnd w:id="19"/>
      <w:bookmarkEnd w:id="20"/>
      <w:bookmarkEnd w:id="21"/>
    </w:p>
    <w:p w14:paraId="6540B6B9" w14:textId="77777777" w:rsidR="003E1693" w:rsidRDefault="005971AA" w:rsidP="000D3DA5">
      <w:pPr>
        <w:pStyle w:val="3"/>
        <w:rPr>
          <w:lang w:val="en-US"/>
        </w:rPr>
      </w:pPr>
      <w:bookmarkStart w:id="22" w:name="_Toc440892444"/>
      <w:bookmarkStart w:id="23" w:name="_Toc440893184"/>
      <w:r>
        <w:rPr>
          <w:lang w:val="en-US"/>
        </w:rPr>
        <w:t>3.1.1</w:t>
      </w:r>
      <w:r w:rsidR="000D3DA5">
        <w:rPr>
          <w:lang w:val="en-US"/>
        </w:rPr>
        <w:t>.</w:t>
      </w:r>
      <w:r>
        <w:rPr>
          <w:lang w:val="en-US"/>
        </w:rPr>
        <w:t xml:space="preserve"> For </w:t>
      </w:r>
      <w:r w:rsidR="004A121A">
        <w:rPr>
          <w:lang w:val="en-US"/>
        </w:rPr>
        <w:t>Normal Primitive Input Type</w:t>
      </w:r>
      <w:bookmarkEnd w:id="22"/>
      <w:bookmarkEnd w:id="23"/>
    </w:p>
    <w:p w14:paraId="7EAEB16B" w14:textId="77777777" w:rsidR="00610309" w:rsidRPr="00610309" w:rsidRDefault="00610309" w:rsidP="006F778F">
      <w:pPr>
        <w:pStyle w:val="5"/>
        <w:rPr>
          <w:lang w:val="en-US"/>
        </w:rPr>
      </w:pPr>
      <w:bookmarkStart w:id="24" w:name="OLE_LINK284"/>
      <w:bookmarkStart w:id="25" w:name="OLE_LINK285"/>
      <w:bookmarkStart w:id="26" w:name="OLE_LINK286"/>
      <w:r>
        <w:rPr>
          <w:lang w:val="en-US"/>
        </w:rPr>
        <w:t>Ascending Order</w:t>
      </w:r>
    </w:p>
    <w:p w14:paraId="0ED94A63" w14:textId="77777777" w:rsidR="00A77571" w:rsidRPr="00610309" w:rsidRDefault="00A77571" w:rsidP="00FF49D9">
      <w:pPr>
        <w:pStyle w:val="FunctionTagHeader"/>
      </w:pPr>
      <w:r w:rsidRPr="00610309">
        <w:t>Syntax</w:t>
      </w:r>
      <w:r w:rsidR="000D0C15" w:rsidRPr="00610309">
        <w:t>:</w:t>
      </w:r>
    </w:p>
    <w:bookmarkStart w:id="27" w:name="_MON_1514306545"/>
    <w:bookmarkEnd w:id="27"/>
    <w:p w14:paraId="41077CD3" w14:textId="77777777" w:rsidR="00AD6405" w:rsidRDefault="009E6225" w:rsidP="00D5031A">
      <w:pPr>
        <w:rPr>
          <w:lang w:val="en-US"/>
        </w:rPr>
      </w:pPr>
      <w:r w:rsidRPr="006A56C2">
        <w:rPr>
          <w:lang w:val="en-US"/>
        </w:rPr>
        <w:object w:dxaOrig="8838" w:dyaOrig="1124" w14:anchorId="03BEC4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56pt" o:ole="" o:bordertopcolor="this" o:borderleftcolor="this" o:borderbottomcolor="this" o:borderrightcolor="this" filled="t" fillcolor="#daeef3 [664]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5" DrawAspect="Content" ObjectID="_1409061658" r:id="rId11"/>
        </w:object>
      </w:r>
    </w:p>
    <w:p w14:paraId="574C81B8" w14:textId="77777777" w:rsidR="00A77571" w:rsidRDefault="00A77571" w:rsidP="00FF49D9">
      <w:pPr>
        <w:pStyle w:val="FunctionTagHeader"/>
      </w:pPr>
      <w:r>
        <w:t>Description</w:t>
      </w:r>
      <w:r w:rsidR="000D0C15">
        <w:t>:</w:t>
      </w:r>
    </w:p>
    <w:p w14:paraId="2D194C3B" w14:textId="77777777" w:rsidR="003D1091" w:rsidRPr="003D1091" w:rsidRDefault="003D1091" w:rsidP="003D1091">
      <w:pPr>
        <w:rPr>
          <w:lang w:val="en-US"/>
        </w:rPr>
      </w:pPr>
      <w:r>
        <w:rPr>
          <w:lang w:val="en-US"/>
        </w:rPr>
        <w:tab/>
        <w:t>This function</w:t>
      </w:r>
      <w:r w:rsidR="000A0288">
        <w:rPr>
          <w:lang w:val="en-US"/>
        </w:rPr>
        <w:t xml:space="preserve"> uses the HykSort algorithm to</w:t>
      </w:r>
      <w:r>
        <w:rPr>
          <w:lang w:val="en-US"/>
        </w:rPr>
        <w:t xml:space="preserve"> sort the elements in a vector pointed by _keys into ascending order, meaning that if i and j are any two valid elements in the vector such that i precedes j, then j is not less than i.</w:t>
      </w:r>
      <w:r w:rsidR="000A0288">
        <w:rPr>
          <w:lang w:val="en-US"/>
        </w:rPr>
        <w:t xml:space="preserve"> This version compares objects using operator&lt;.</w:t>
      </w:r>
    </w:p>
    <w:p w14:paraId="3E8E4BD9" w14:textId="77777777" w:rsidR="00A77571" w:rsidRDefault="00A77571" w:rsidP="00FF49D9">
      <w:pPr>
        <w:pStyle w:val="FunctionTagHeader"/>
      </w:pPr>
      <w:r>
        <w:t>Parameters</w:t>
      </w:r>
      <w:r w:rsidR="000D0C15">
        <w:t>:</w:t>
      </w:r>
    </w:p>
    <w:p w14:paraId="7400AA8E" w14:textId="77777777" w:rsidR="000A0288" w:rsidRDefault="000A0288" w:rsidP="000A028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 xml:space="preserve">: </w:t>
      </w:r>
      <w:r w:rsidR="00FB325C">
        <w:rPr>
          <w:lang w:val="en-US"/>
        </w:rPr>
        <w:t xml:space="preserve">            </w:t>
      </w:r>
      <w:r>
        <w:rPr>
          <w:lang w:val="en-US"/>
        </w:rPr>
        <w:t>MPI communicator</w:t>
      </w:r>
      <w:r w:rsidR="00FF17A7">
        <w:rPr>
          <w:lang w:val="en-US"/>
        </w:rPr>
        <w:t xml:space="preserve"> (handle)</w:t>
      </w:r>
      <w:r>
        <w:rPr>
          <w:lang w:val="en-US"/>
        </w:rPr>
        <w:t>.</w:t>
      </w:r>
    </w:p>
    <w:p w14:paraId="589C0AE9" w14:textId="77777777" w:rsidR="00FF17A7" w:rsidRDefault="00FF17A7" w:rsidP="000A028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 xml:space="preserve">: </w:t>
      </w:r>
      <w:r w:rsidR="00FB325C">
        <w:rPr>
          <w:lang w:val="en-US"/>
        </w:rPr>
        <w:t xml:space="preserve">            </w:t>
      </w:r>
      <w:r>
        <w:rPr>
          <w:lang w:val="en-US"/>
        </w:rPr>
        <w:t>k-way value (a power of 2, ≤ number of MPI processes).</w:t>
      </w:r>
    </w:p>
    <w:p w14:paraId="755B7A43" w14:textId="77777777" w:rsidR="00FF17A7" w:rsidRDefault="00FF17A7" w:rsidP="000A028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516E5293" w14:textId="77777777" w:rsidR="00FF17A7" w:rsidRPr="000A0288" w:rsidRDefault="00FF17A7" w:rsidP="000A028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 xml:space="preserve">: </w:t>
      </w:r>
      <w:r w:rsidR="00FB325C">
        <w:rPr>
          <w:lang w:val="en-US"/>
        </w:rPr>
        <w:t xml:space="preserve">             Address of the data vector.</w:t>
      </w:r>
    </w:p>
    <w:p w14:paraId="1062C385" w14:textId="77777777" w:rsidR="00A77571" w:rsidRDefault="00A77571" w:rsidP="00FF49D9">
      <w:pPr>
        <w:pStyle w:val="FunctionTagHeader"/>
      </w:pPr>
      <w:r>
        <w:t>Template Parameters</w:t>
      </w:r>
      <w:r w:rsidR="000D0C15">
        <w:t>:</w:t>
      </w:r>
    </w:p>
    <w:p w14:paraId="37F3914B" w14:textId="77777777" w:rsidR="00F37A6F" w:rsidRPr="00FB325C" w:rsidRDefault="00FB325C" w:rsidP="00F37A6F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A sequence container class</w:t>
      </w:r>
      <w:r w:rsidR="0039035A">
        <w:rPr>
          <w:lang w:val="en-US"/>
        </w:rPr>
        <w:t xml:space="preserve"> which has full properties of std::vector in usage.</w:t>
      </w:r>
      <w:r w:rsidR="00F37A6F">
        <w:rPr>
          <w:lang w:val="en-US"/>
        </w:rPr>
        <w:t xml:space="preserve"> Some examples of this type are: std::vector, thrust::host_vector.</w:t>
      </w:r>
    </w:p>
    <w:p w14:paraId="1619CB22" w14:textId="77777777" w:rsidR="00A77571" w:rsidRDefault="00A77571" w:rsidP="00FF49D9">
      <w:pPr>
        <w:pStyle w:val="FunctionTagHeader"/>
      </w:pPr>
      <w:r>
        <w:t>Exceptions</w:t>
      </w:r>
      <w:r w:rsidR="000D0C15">
        <w:t>:</w:t>
      </w:r>
    </w:p>
    <w:p w14:paraId="76928581" w14:textId="77777777" w:rsidR="00F37A6F" w:rsidRDefault="00F37A6F" w:rsidP="00607784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 xml:space="preserve">: </w:t>
      </w:r>
      <w:r w:rsidR="00607784">
        <w:rPr>
          <w:lang w:val="en-US"/>
        </w:rPr>
        <w:t xml:space="preserve">  </w:t>
      </w:r>
      <w:r w:rsidR="00476EFE">
        <w:rPr>
          <w:lang w:val="en-US"/>
        </w:rPr>
        <w:t>An error o</w:t>
      </w:r>
      <w:r>
        <w:rPr>
          <w:lang w:val="en-US"/>
        </w:rPr>
        <w:t>c</w:t>
      </w:r>
      <w:r w:rsidR="00476EFE">
        <w:rPr>
          <w:lang w:val="en-US"/>
        </w:rPr>
        <w:t>c</w:t>
      </w:r>
      <w:r>
        <w:rPr>
          <w:lang w:val="en-US"/>
        </w:rPr>
        <w:t>ur</w:t>
      </w:r>
      <w:r w:rsidR="00476EFE">
        <w:rPr>
          <w:lang w:val="en-US"/>
        </w:rPr>
        <w:t>r</w:t>
      </w:r>
      <w:r>
        <w:rPr>
          <w:lang w:val="en-US"/>
        </w:rPr>
        <w:t>ed</w:t>
      </w:r>
      <w:r w:rsidR="00476EFE">
        <w:rPr>
          <w:lang w:val="en-US"/>
        </w:rPr>
        <w:t xml:space="preserve"> when executing a MPI function used by the sorting algorithm.</w:t>
      </w:r>
    </w:p>
    <w:p w14:paraId="6E18A1DE" w14:textId="77777777" w:rsidR="00476EFE" w:rsidRPr="00F37A6F" w:rsidRDefault="00476EFE" w:rsidP="00607784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</w:t>
      </w:r>
      <w:r w:rsidR="000F64C1">
        <w:rPr>
          <w:lang w:val="en-US"/>
        </w:rPr>
        <w:t>rithm.</w:t>
      </w:r>
    </w:p>
    <w:p w14:paraId="4206B32A" w14:textId="77777777" w:rsidR="00F37A6F" w:rsidRDefault="00F37A6F" w:rsidP="00F37A6F">
      <w:pPr>
        <w:pStyle w:val="FunctionTagHeader"/>
      </w:pPr>
      <w:r>
        <w:t>Note:</w:t>
      </w:r>
    </w:p>
    <w:p w14:paraId="1614334B" w14:textId="77777777" w:rsidR="00D56346" w:rsidRDefault="00D56346" w:rsidP="00D56346">
      <w:r>
        <w:rPr>
          <w:lang w:val="en-US"/>
        </w:rPr>
        <w:tab/>
      </w:r>
      <w:r>
        <w:t>The number of MPI processes must be a power of 2 (2</w:t>
      </w:r>
      <w:r w:rsidRPr="003B0D02">
        <w:rPr>
          <w:vertAlign w:val="superscript"/>
        </w:rPr>
        <w:t>n</w:t>
      </w:r>
      <w:r>
        <w:t xml:space="preserve"> with n ≥ 0).</w:t>
      </w:r>
    </w:p>
    <w:p w14:paraId="20008057" w14:textId="77777777" w:rsidR="00F9689A" w:rsidRPr="00F9689A" w:rsidRDefault="00F9689A" w:rsidP="003900D5">
      <w:pPr>
        <w:rPr>
          <w:lang w:val="en-US"/>
        </w:rPr>
      </w:pPr>
      <w:r>
        <w:rPr>
          <w:lang w:val="en-US"/>
        </w:rPr>
        <w:lastRenderedPageBreak/>
        <w:tab/>
        <w:t>This function must be used with a vector of primitive t</w:t>
      </w:r>
      <w:r w:rsidR="004320D2">
        <w:rPr>
          <w:lang w:val="en-US"/>
        </w:rPr>
        <w:t xml:space="preserve">ype. Supported primitive types are: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="004320D2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="004320D2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="004320D2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="004320D2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="004320D2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4320D2"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="004320D2" w:rsidRPr="005E7B72">
        <w:rPr>
          <w:rFonts w:ascii="MS Gothic" w:hAnsi="MS Gothic"/>
          <w:sz w:val="22"/>
          <w:szCs w:val="22"/>
          <w:lang w:val="en-US"/>
        </w:rPr>
        <w:t>.</w:t>
      </w:r>
    </w:p>
    <w:p w14:paraId="4E485701" w14:textId="77777777" w:rsidR="00A77571" w:rsidRDefault="00A77571" w:rsidP="00FF49D9">
      <w:pPr>
        <w:pStyle w:val="FunctionTagHeader"/>
      </w:pPr>
      <w:r>
        <w:t>Ex</w:t>
      </w:r>
      <w:r w:rsidR="000D0C15">
        <w:t>ample:</w:t>
      </w:r>
    </w:p>
    <w:bookmarkStart w:id="28" w:name="_MON_1514376219"/>
    <w:bookmarkEnd w:id="28"/>
    <w:p w14:paraId="483EB38E" w14:textId="77777777" w:rsidR="001148F0" w:rsidRDefault="00086B8C" w:rsidP="001148F0">
      <w:r>
        <w:object w:dxaOrig="8838" w:dyaOrig="7781" w14:anchorId="489096E2">
          <v:shape id="_x0000_i1026" type="#_x0000_t75" style="width:442pt;height:389pt" o:ole="" o:bordertopcolor="this" o:borderleftcolor="this" o:borderbottomcolor="this" o:borderrightcolor="this" filled="t" fillcolor="#daeef3 [664]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6" DrawAspect="Content" ObjectID="_1409061659" r:id="rId13"/>
        </w:object>
      </w:r>
    </w:p>
    <w:p w14:paraId="287B2189" w14:textId="77777777" w:rsidR="00AC6342" w:rsidRDefault="00AC6342" w:rsidP="006F778F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16C23B2C" w14:textId="77777777" w:rsidR="00AC6342" w:rsidRPr="00610309" w:rsidRDefault="00AC6342" w:rsidP="00FF49D9">
      <w:pPr>
        <w:pStyle w:val="FunctionTagHeader"/>
      </w:pPr>
      <w:r w:rsidRPr="00610309">
        <w:t>Syntax:</w:t>
      </w:r>
    </w:p>
    <w:bookmarkStart w:id="29" w:name="_MON_1514307743"/>
    <w:bookmarkEnd w:id="29"/>
    <w:p w14:paraId="3464B584" w14:textId="77777777" w:rsidR="00AC6342" w:rsidRDefault="009E6225" w:rsidP="00AC6342">
      <w:pPr>
        <w:rPr>
          <w:lang w:val="en-US"/>
        </w:rPr>
      </w:pPr>
      <w:r w:rsidRPr="006A56C2">
        <w:rPr>
          <w:lang w:val="en-US"/>
        </w:rPr>
        <w:object w:dxaOrig="8838" w:dyaOrig="1410" w14:anchorId="6DF92E98">
          <v:shape id="_x0000_i1027" type="#_x0000_t75" style="width:442pt;height:71pt" o:ole="" o:bordertopcolor="this" o:borderleftcolor="this" o:borderbottomcolor="this" o:borderrightcolor="this" filled="t" fillcolor="#daeef3 [664]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7" DrawAspect="Content" ObjectID="_1409061660" r:id="rId15"/>
        </w:object>
      </w:r>
    </w:p>
    <w:p w14:paraId="16945B14" w14:textId="77777777" w:rsidR="00AB4E90" w:rsidRDefault="00AB4E90" w:rsidP="00AB4E90">
      <w:pPr>
        <w:pStyle w:val="FunctionTagHeader"/>
      </w:pPr>
      <w:r>
        <w:t>Description:</w:t>
      </w:r>
    </w:p>
    <w:p w14:paraId="5476C4BD" w14:textId="77777777" w:rsidR="00AB4E90" w:rsidRPr="003D1091" w:rsidRDefault="00AB4E90" w:rsidP="00AB4E90">
      <w:pPr>
        <w:rPr>
          <w:lang w:val="en-US"/>
        </w:rPr>
      </w:pPr>
      <w:r>
        <w:rPr>
          <w:lang w:val="en-US"/>
        </w:rPr>
        <w:tab/>
        <w:t xml:space="preserve">This function uses the HykSort algorithm to sort the elements in a vector pointed by _keys into </w:t>
      </w:r>
      <w:r w:rsidR="008763F1">
        <w:rPr>
          <w:lang w:val="en-US"/>
        </w:rPr>
        <w:t xml:space="preserve">an </w:t>
      </w:r>
      <w:r>
        <w:rPr>
          <w:lang w:val="en-US"/>
        </w:rPr>
        <w:t>order</w:t>
      </w:r>
      <w:r w:rsidR="00D07EA7">
        <w:rPr>
          <w:lang w:val="en-US"/>
        </w:rPr>
        <w:t xml:space="preserve"> in which comparing objects is done by a function object comp</w:t>
      </w:r>
      <w:r>
        <w:rPr>
          <w:lang w:val="en-US"/>
        </w:rPr>
        <w:t>.</w:t>
      </w:r>
    </w:p>
    <w:p w14:paraId="6B666285" w14:textId="77777777" w:rsidR="00AB4E90" w:rsidRDefault="00AB4E90" w:rsidP="00AB4E90">
      <w:pPr>
        <w:pStyle w:val="FunctionTagHeader"/>
      </w:pPr>
      <w:r>
        <w:lastRenderedPageBreak/>
        <w:t>Parameters:</w:t>
      </w:r>
    </w:p>
    <w:p w14:paraId="51DE7CAE" w14:textId="77777777" w:rsidR="00AB4E90" w:rsidRDefault="00AB4E90" w:rsidP="00AB4E90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F61FC7F" w14:textId="77777777" w:rsidR="008763F1" w:rsidRDefault="008763F1" w:rsidP="00AB4E90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 xml:space="preserve">:  </w:t>
      </w:r>
      <w:r w:rsidR="009A1201">
        <w:rPr>
          <w:lang w:val="en-US"/>
        </w:rPr>
        <w:t xml:space="preserve">            Comparison operator.</w:t>
      </w:r>
    </w:p>
    <w:p w14:paraId="4D207372" w14:textId="77777777" w:rsidR="00AB4E90" w:rsidRDefault="00AB4E90" w:rsidP="00AB4E9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70F9B80C" w14:textId="77777777" w:rsidR="00AB4E90" w:rsidRDefault="00AB4E90" w:rsidP="00AB4E9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3716AA2F" w14:textId="77777777" w:rsidR="00AB4E90" w:rsidRPr="000A0288" w:rsidRDefault="00AB4E90" w:rsidP="00AB4E9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data vector.</w:t>
      </w:r>
    </w:p>
    <w:p w14:paraId="7B8B906E" w14:textId="77777777" w:rsidR="00AB4E90" w:rsidRDefault="00AB4E90" w:rsidP="00AB4E90">
      <w:pPr>
        <w:pStyle w:val="FunctionTagHeader"/>
      </w:pPr>
      <w:r>
        <w:t>Template Parameters:</w:t>
      </w:r>
    </w:p>
    <w:p w14:paraId="3430D77A" w14:textId="77777777" w:rsidR="008276BA" w:rsidRPr="00FB325C" w:rsidRDefault="008276BA" w:rsidP="008276BA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50C7458D" w14:textId="77777777" w:rsidR="00AB4E90" w:rsidRPr="00FB325C" w:rsidRDefault="00AB4E90" w:rsidP="004B43B3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 xml:space="preserve">: </w:t>
      </w:r>
      <w:r w:rsidR="008276BA">
        <w:rPr>
          <w:lang w:val="en-US"/>
        </w:rPr>
        <w:t xml:space="preserve">                  </w:t>
      </w:r>
      <w:r w:rsidR="004B43B3">
        <w:rPr>
          <w:lang w:val="en-US"/>
        </w:rPr>
        <w:t xml:space="preserve">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07C41116" w14:textId="77777777" w:rsidR="00AB4E90" w:rsidRDefault="00AB4E90" w:rsidP="00AB4E90">
      <w:pPr>
        <w:pStyle w:val="FunctionTagHeader"/>
      </w:pPr>
      <w:r>
        <w:t>Exceptions:</w:t>
      </w:r>
    </w:p>
    <w:p w14:paraId="07D02AD3" w14:textId="77777777" w:rsidR="00AB4E90" w:rsidRDefault="00AB4E90" w:rsidP="00AB4E90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8078C1C" w14:textId="77777777" w:rsidR="00AB4E90" w:rsidRPr="00F37A6F" w:rsidRDefault="00AB4E90" w:rsidP="00AB4E90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496F580" w14:textId="77777777" w:rsidR="00AB4E90" w:rsidRDefault="00AB4E90" w:rsidP="00AB4E90">
      <w:pPr>
        <w:pStyle w:val="FunctionTagHeader"/>
      </w:pPr>
      <w:r>
        <w:t>Note:</w:t>
      </w:r>
    </w:p>
    <w:p w14:paraId="1E54F57C" w14:textId="77777777" w:rsidR="00D56346" w:rsidRDefault="00D56346" w:rsidP="00AB4E90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C5A628D" w14:textId="77777777" w:rsidR="00AB4E90" w:rsidRDefault="00AB4E90" w:rsidP="00AB4E90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tab/>
        <w:t xml:space="preserve">This function must be used with a vector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72838027" w14:textId="77777777" w:rsidR="00397514" w:rsidRPr="00F9689A" w:rsidRDefault="00397514" w:rsidP="00397514">
      <w:pPr>
        <w:rPr>
          <w:lang w:val="en-US"/>
        </w:rPr>
      </w:pPr>
      <w:r>
        <w:rPr>
          <w:lang w:val="en-US"/>
        </w:rPr>
        <w:tab/>
        <w:t>Valid types to be used as StrictWeakOrdering are: std::less&lt;T&gt; or std::greater&lt;T&gt;.</w:t>
      </w:r>
    </w:p>
    <w:p w14:paraId="39D85C91" w14:textId="77777777" w:rsidR="00AB4E90" w:rsidRDefault="00AB4E90" w:rsidP="00AB4E90">
      <w:pPr>
        <w:pStyle w:val="FunctionTagHeader"/>
      </w:pPr>
      <w:r>
        <w:t>Example:</w:t>
      </w:r>
    </w:p>
    <w:bookmarkStart w:id="30" w:name="_MON_1514380716"/>
    <w:bookmarkEnd w:id="30"/>
    <w:p w14:paraId="3C63FF04" w14:textId="77777777" w:rsidR="00AB4E90" w:rsidRDefault="007C2652" w:rsidP="00AB4E90">
      <w:r>
        <w:object w:dxaOrig="8838" w:dyaOrig="7781" w14:anchorId="0B7D7CE6">
          <v:shape id="_x0000_i1028" type="#_x0000_t75" style="width:442pt;height:389pt" o:ole="" o:bordertopcolor="this" o:borderleftcolor="this" o:borderbottomcolor="this" o:borderrightcolor="this" filled="t" fillcolor="#daeef3 [664]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8" DrawAspect="Content" ObjectID="_1409061661" r:id="rId17"/>
        </w:object>
      </w:r>
    </w:p>
    <w:p w14:paraId="633B1C36" w14:textId="77777777" w:rsidR="000D3DA5" w:rsidRDefault="000D3DA5" w:rsidP="000D3DA5">
      <w:pPr>
        <w:pStyle w:val="3"/>
        <w:rPr>
          <w:lang w:val="en-US"/>
        </w:rPr>
      </w:pPr>
      <w:bookmarkStart w:id="31" w:name="_Toc440892445"/>
      <w:bookmarkStart w:id="32" w:name="_Toc440893185"/>
      <w:bookmarkEnd w:id="24"/>
      <w:bookmarkEnd w:id="25"/>
      <w:bookmarkEnd w:id="26"/>
      <w:r>
        <w:rPr>
          <w:lang w:val="en-US"/>
        </w:rPr>
        <w:t>3.1.2. For User-defined Input Type</w:t>
      </w:r>
      <w:bookmarkEnd w:id="31"/>
      <w:bookmarkEnd w:id="32"/>
    </w:p>
    <w:p w14:paraId="6DB622B3" w14:textId="77777777" w:rsidR="00CE58FD" w:rsidRPr="00610309" w:rsidRDefault="00CE58FD" w:rsidP="006F778F">
      <w:pPr>
        <w:pStyle w:val="5"/>
        <w:rPr>
          <w:lang w:val="en-US"/>
        </w:rPr>
      </w:pPr>
      <w:bookmarkStart w:id="33" w:name="OLE_LINK4"/>
      <w:bookmarkStart w:id="34" w:name="OLE_LINK5"/>
      <w:bookmarkStart w:id="35" w:name="OLE_LINK6"/>
      <w:r>
        <w:rPr>
          <w:lang w:val="en-US"/>
        </w:rPr>
        <w:t>Ascending Order</w:t>
      </w:r>
    </w:p>
    <w:bookmarkEnd w:id="33"/>
    <w:bookmarkEnd w:id="34"/>
    <w:bookmarkEnd w:id="35"/>
    <w:p w14:paraId="7F5E1A1F" w14:textId="77777777" w:rsidR="00CE58FD" w:rsidRPr="00610309" w:rsidRDefault="00CE58FD" w:rsidP="00FF49D9">
      <w:pPr>
        <w:pStyle w:val="FunctionTagHeader"/>
      </w:pPr>
      <w:r w:rsidRPr="00610309">
        <w:t>Syntax:</w:t>
      </w:r>
    </w:p>
    <w:bookmarkStart w:id="36" w:name="_MON_1514307931"/>
    <w:bookmarkEnd w:id="36"/>
    <w:p w14:paraId="581D0315" w14:textId="77777777" w:rsidR="00CE58FD" w:rsidRDefault="009E6225" w:rsidP="00CE58FD">
      <w:pPr>
        <w:rPr>
          <w:lang w:val="en-US"/>
        </w:rPr>
      </w:pPr>
      <w:r w:rsidRPr="006A56C2">
        <w:rPr>
          <w:lang w:val="en-US"/>
        </w:rPr>
        <w:object w:dxaOrig="8838" w:dyaOrig="1410" w14:anchorId="682D4ACF">
          <v:shape id="_x0000_i1029" type="#_x0000_t75" style="width:442pt;height:71pt" o:ole="" o:bordertopcolor="this" o:borderleftcolor="this" o:borderbottomcolor="this" o:borderrightcolor="this" filled="t" fillcolor="#daeef3 [664]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9" DrawAspect="Content" ObjectID="_1409061662" r:id="rId19"/>
        </w:object>
      </w:r>
    </w:p>
    <w:p w14:paraId="6C0C2527" w14:textId="77777777" w:rsidR="00BB241A" w:rsidRDefault="00BB241A" w:rsidP="00BB241A">
      <w:pPr>
        <w:pStyle w:val="FunctionTagHeader"/>
      </w:pPr>
      <w:bookmarkStart w:id="37" w:name="OLE_LINK10"/>
      <w:bookmarkStart w:id="38" w:name="OLE_LINK11"/>
      <w:bookmarkStart w:id="39" w:name="OLE_LINK12"/>
      <w:bookmarkStart w:id="40" w:name="OLE_LINK13"/>
      <w:r>
        <w:t>Description:</w:t>
      </w:r>
    </w:p>
    <w:p w14:paraId="28FA31EB" w14:textId="77777777" w:rsidR="00BB241A" w:rsidRPr="003D1091" w:rsidRDefault="00BB241A" w:rsidP="00BB241A">
      <w:pPr>
        <w:rPr>
          <w:lang w:val="en-US"/>
        </w:rPr>
      </w:pPr>
      <w:r>
        <w:rPr>
          <w:lang w:val="en-US"/>
        </w:rPr>
        <w:tab/>
        <w:t xml:space="preserve">This function uses the HykSort algorithm to sort the elements of </w:t>
      </w:r>
      <w:r w:rsidR="003F4137">
        <w:rPr>
          <w:lang w:val="en-US"/>
        </w:rPr>
        <w:t>U</w:t>
      </w:r>
      <w:r>
        <w:rPr>
          <w:lang w:val="en-US"/>
        </w:rPr>
        <w:t>ser-defined type in a vector pointed by _list into ascending order, meaning that if i and j are any two valid elements in the vector such that i precedes j, then j is not less than i. This version compares objects using operator&lt;.</w:t>
      </w:r>
    </w:p>
    <w:p w14:paraId="2159DBD1" w14:textId="77777777" w:rsidR="00BB241A" w:rsidRDefault="00BB241A" w:rsidP="00BB241A">
      <w:pPr>
        <w:pStyle w:val="FunctionTagHeader"/>
      </w:pPr>
      <w:r>
        <w:lastRenderedPageBreak/>
        <w:t>Parameters:</w:t>
      </w:r>
    </w:p>
    <w:p w14:paraId="0F52936E" w14:textId="77777777" w:rsidR="00BB241A" w:rsidRDefault="00BB241A" w:rsidP="00BB241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DEEA6C5" w14:textId="77777777" w:rsidR="00BB241A" w:rsidRDefault="00BB241A" w:rsidP="00BB241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7780BC2A" w14:textId="77777777" w:rsidR="00BB241A" w:rsidRDefault="00BB241A" w:rsidP="00BB241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20BF86FA" w14:textId="77777777" w:rsidR="0080548F" w:rsidRDefault="0080548F" w:rsidP="00144314">
      <w:pPr>
        <w:ind w:left="2127" w:hanging="2127"/>
        <w:jc w:val="left"/>
        <w:rPr>
          <w:lang w:val="en-US"/>
        </w:rPr>
      </w:pPr>
      <w:r>
        <w:rPr>
          <w:lang w:val="en-US"/>
        </w:rPr>
        <w:t xml:space="preserve">         </w:t>
      </w:r>
      <w:r w:rsidRPr="0080548F">
        <w:rPr>
          <w:rStyle w:val="ParameterNameChar"/>
        </w:rPr>
        <w:t>key_func</w:t>
      </w:r>
      <w:r w:rsidR="00172607">
        <w:rPr>
          <w:lang w:val="en-US"/>
        </w:rPr>
        <w:t xml:space="preserve">:     </w:t>
      </w:r>
      <w:r w:rsidR="00144314">
        <w:rPr>
          <w:lang w:val="en-US"/>
        </w:rPr>
        <w:t xml:space="preserve">    </w:t>
      </w:r>
      <w:r w:rsidR="00172607">
        <w:rPr>
          <w:lang w:val="en-US"/>
        </w:rPr>
        <w:t xml:space="preserve">A function pointer to get a key value from an object of the </w:t>
      </w:r>
      <w:r w:rsidR="003F4137">
        <w:rPr>
          <w:lang w:val="en-US"/>
        </w:rPr>
        <w:t>U</w:t>
      </w:r>
      <w:r w:rsidR="00172607">
        <w:rPr>
          <w:lang w:val="en-US"/>
        </w:rPr>
        <w:t>ser-define</w:t>
      </w:r>
      <w:r w:rsidR="00144314">
        <w:rPr>
          <w:lang w:val="en-US"/>
        </w:rPr>
        <w:t>d</w:t>
      </w:r>
      <w:r w:rsidR="00172607">
        <w:rPr>
          <w:lang w:val="en-US"/>
        </w:rPr>
        <w:t xml:space="preserve"> </w:t>
      </w:r>
      <w:r w:rsidR="00115C1A">
        <w:rPr>
          <w:lang w:val="en-US"/>
        </w:rPr>
        <w:t xml:space="preserve">data </w:t>
      </w:r>
      <w:r w:rsidR="00172607">
        <w:rPr>
          <w:lang w:val="en-US"/>
        </w:rPr>
        <w:t>type.</w:t>
      </w:r>
    </w:p>
    <w:p w14:paraId="6EA9F810" w14:textId="77777777" w:rsidR="00BB241A" w:rsidRPr="000A0288" w:rsidRDefault="00BB241A" w:rsidP="00BB241A">
      <w:pPr>
        <w:rPr>
          <w:lang w:val="en-US"/>
        </w:rPr>
      </w:pPr>
      <w:r>
        <w:rPr>
          <w:lang w:val="en-US"/>
        </w:rPr>
        <w:tab/>
      </w:r>
      <w:r>
        <w:rPr>
          <w:rStyle w:val="ParameterNameChar"/>
        </w:rPr>
        <w:t>_</w:t>
      </w:r>
      <w:r>
        <w:rPr>
          <w:rStyle w:val="ParameterNameChar"/>
          <w:lang w:val="en-US"/>
        </w:rPr>
        <w:t>li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t</w:t>
      </w:r>
      <w:r>
        <w:rPr>
          <w:lang w:val="en-US"/>
        </w:rPr>
        <w:t>:                Address of the data vector.</w:t>
      </w:r>
    </w:p>
    <w:p w14:paraId="099E7673" w14:textId="77777777" w:rsidR="00BB241A" w:rsidRDefault="00BB241A" w:rsidP="00BB241A">
      <w:pPr>
        <w:pStyle w:val="FunctionTagHeader"/>
      </w:pPr>
      <w:r>
        <w:t>Template Parameters:</w:t>
      </w:r>
    </w:p>
    <w:p w14:paraId="1F32DE57" w14:textId="77777777" w:rsidR="009878D2" w:rsidRPr="00FB325C" w:rsidRDefault="009878D2" w:rsidP="009878D2">
      <w:pPr>
        <w:ind w:left="1418" w:hanging="1418"/>
        <w:rPr>
          <w:lang w:val="en-US"/>
        </w:rPr>
      </w:pPr>
      <w:r>
        <w:rPr>
          <w:lang w:val="en-US"/>
        </w:rPr>
        <w:tab/>
      </w:r>
      <w:r>
        <w:rPr>
          <w:rStyle w:val="ParameterNameChar"/>
          <w:lang w:val="en-US"/>
        </w:rPr>
        <w:t>KeyType</w:t>
      </w:r>
      <w:r>
        <w:rPr>
          <w:lang w:val="en-US"/>
        </w:rPr>
        <w:t xml:space="preserve">: </w:t>
      </w:r>
      <w:r w:rsidR="002E3EE0">
        <w:rPr>
          <w:lang w:val="en-US"/>
        </w:rPr>
        <w:t xml:space="preserve"> </w:t>
      </w:r>
      <w:r>
        <w:rPr>
          <w:lang w:val="en-US"/>
        </w:rPr>
        <w:t>Type of keys</w:t>
      </w:r>
      <w:r w:rsidR="00115C1A">
        <w:rPr>
          <w:lang w:val="en-US"/>
        </w:rPr>
        <w:t>.</w:t>
      </w:r>
    </w:p>
    <w:p w14:paraId="7D886ACC" w14:textId="77777777" w:rsidR="009878D2" w:rsidRPr="00FB325C" w:rsidRDefault="009878D2" w:rsidP="002E3EE0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="00115C1A">
        <w:rPr>
          <w:rStyle w:val="ParameterNameChar"/>
          <w:lang w:val="en-US"/>
        </w:rPr>
        <w:t>KeyFunc</w:t>
      </w:r>
      <w:r>
        <w:rPr>
          <w:lang w:val="en-US"/>
        </w:rPr>
        <w:t xml:space="preserve">: A </w:t>
      </w:r>
      <w:r w:rsidR="00115C1A">
        <w:rPr>
          <w:lang w:val="en-US"/>
        </w:rPr>
        <w:t>function pointer type which its’ instance is used to get key value from an object o</w:t>
      </w:r>
      <w:r w:rsidR="003F4137">
        <w:rPr>
          <w:lang w:val="en-US"/>
        </w:rPr>
        <w:t>f the U</w:t>
      </w:r>
      <w:r w:rsidR="00115C1A">
        <w:rPr>
          <w:lang w:val="en-US"/>
        </w:rPr>
        <w:t xml:space="preserve">ser-defined data type </w:t>
      </w:r>
      <w:r>
        <w:rPr>
          <w:lang w:val="en-US"/>
        </w:rPr>
        <w:t>.</w:t>
      </w:r>
    </w:p>
    <w:p w14:paraId="757600FA" w14:textId="77777777" w:rsidR="00BB241A" w:rsidRPr="00FB325C" w:rsidRDefault="00BB241A" w:rsidP="002E3EE0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 xml:space="preserve">: </w:t>
      </w:r>
      <w:r w:rsidR="002E3EE0">
        <w:rPr>
          <w:lang w:val="en-US"/>
        </w:rPr>
        <w:t xml:space="preserve">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  <w:r w:rsidR="002E023E">
        <w:rPr>
          <w:lang w:val="en-US"/>
        </w:rPr>
        <w:t xml:space="preserve"> </w:t>
      </w:r>
      <w:bookmarkStart w:id="41" w:name="OLE_LINK73"/>
      <w:bookmarkStart w:id="42" w:name="OLE_LINK74"/>
      <w:bookmarkStart w:id="43" w:name="OLE_LINK75"/>
      <w:bookmarkStart w:id="44" w:name="OLE_LINK76"/>
      <w:r w:rsidR="002E023E">
        <w:rPr>
          <w:lang w:val="en-US"/>
        </w:rPr>
        <w:t>Vector’s value_type is a model of LessThan Comparable, and the ordering relation on Vector’s value_type is a strict weak ordering</w:t>
      </w:r>
      <w:bookmarkEnd w:id="41"/>
      <w:bookmarkEnd w:id="42"/>
      <w:bookmarkEnd w:id="43"/>
      <w:bookmarkEnd w:id="44"/>
      <w:r w:rsidR="002E023E">
        <w:rPr>
          <w:lang w:val="en-US"/>
        </w:rPr>
        <w:t>.</w:t>
      </w:r>
    </w:p>
    <w:p w14:paraId="4B10742D" w14:textId="77777777" w:rsidR="00BB241A" w:rsidRDefault="00BB241A" w:rsidP="00BB241A">
      <w:pPr>
        <w:pStyle w:val="FunctionTagHeader"/>
      </w:pPr>
      <w:r>
        <w:t>Exceptions:</w:t>
      </w:r>
    </w:p>
    <w:p w14:paraId="5145B7D7" w14:textId="77777777" w:rsidR="00BB241A" w:rsidRDefault="00BB241A" w:rsidP="00BB241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AAA969B" w14:textId="77777777" w:rsidR="00BB241A" w:rsidRPr="00F37A6F" w:rsidRDefault="00BB241A" w:rsidP="00BB241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7D60C0E6" w14:textId="77777777" w:rsidR="00BB241A" w:rsidRDefault="00BB241A" w:rsidP="00BB241A">
      <w:pPr>
        <w:pStyle w:val="FunctionTagHeader"/>
      </w:pPr>
      <w:r>
        <w:t>Note:</w:t>
      </w:r>
    </w:p>
    <w:p w14:paraId="03D53CDB" w14:textId="77777777" w:rsidR="00D27757" w:rsidRPr="00D27757" w:rsidRDefault="00D27757" w:rsidP="00D2775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268C566E" w14:textId="77777777" w:rsidR="003F4137" w:rsidRDefault="00BB241A" w:rsidP="00BB241A">
      <w:pPr>
        <w:rPr>
          <w:lang w:val="en-US"/>
        </w:rPr>
      </w:pPr>
      <w:r>
        <w:rPr>
          <w:lang w:val="en-US"/>
        </w:rPr>
        <w:tab/>
      </w:r>
      <w:r w:rsidR="003F4137">
        <w:rPr>
          <w:lang w:val="en-US"/>
        </w:rPr>
        <w:t>KeyType</w:t>
      </w:r>
      <w:r>
        <w:rPr>
          <w:lang w:val="en-US"/>
        </w:rPr>
        <w:t xml:space="preserve"> must be </w:t>
      </w:r>
      <w:r w:rsidR="003F4137">
        <w:rPr>
          <w:lang w:val="en-US"/>
        </w:rPr>
        <w:t xml:space="preserve">one of supported </w:t>
      </w:r>
      <w:r>
        <w:rPr>
          <w:lang w:val="en-US"/>
        </w:rPr>
        <w:t>primitive type</w:t>
      </w:r>
      <w:r w:rsidR="003F4137">
        <w:rPr>
          <w:lang w:val="en-US"/>
        </w:rPr>
        <w:t>s which are listed below</w:t>
      </w:r>
      <w:r>
        <w:rPr>
          <w:lang w:val="en-US"/>
        </w:rPr>
        <w:t>:</w:t>
      </w:r>
    </w:p>
    <w:p w14:paraId="70DC8EA1" w14:textId="77777777" w:rsidR="00BB241A" w:rsidRPr="00F9689A" w:rsidRDefault="003F4137" w:rsidP="00BB241A">
      <w:pPr>
        <w:rPr>
          <w:lang w:val="en-US"/>
        </w:rPr>
      </w:pPr>
      <w:r>
        <w:rPr>
          <w:lang w:val="en-US"/>
        </w:rPr>
        <w:t xml:space="preserve">           </w:t>
      </w:r>
      <w:r w:rsidR="00BB241A">
        <w:rPr>
          <w:lang w:val="en-US"/>
        </w:rPr>
        <w:t xml:space="preserve">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="00BB241A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="00BB241A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="00BB241A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="00BB241A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="00BB241A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BB241A"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="00BB241A" w:rsidRPr="005E7B72">
        <w:rPr>
          <w:rFonts w:ascii="MS Gothic" w:hAnsi="MS Gothic"/>
          <w:sz w:val="22"/>
          <w:szCs w:val="22"/>
          <w:lang w:val="en-US"/>
        </w:rPr>
        <w:t>.</w:t>
      </w:r>
    </w:p>
    <w:p w14:paraId="58589A11" w14:textId="77777777" w:rsidR="00BB241A" w:rsidRDefault="00BB241A" w:rsidP="00BB241A">
      <w:pPr>
        <w:pStyle w:val="FunctionTagHeader"/>
      </w:pPr>
      <w:r>
        <w:t>Example:</w:t>
      </w:r>
    </w:p>
    <w:bookmarkStart w:id="45" w:name="_MON_1514383350"/>
    <w:bookmarkEnd w:id="45"/>
    <w:p w14:paraId="5A1B6773" w14:textId="77777777" w:rsidR="00BB241A" w:rsidRDefault="000828E7" w:rsidP="00BB241A">
      <w:pPr>
        <w:rPr>
          <w:lang w:val="en-US"/>
        </w:rPr>
      </w:pPr>
      <w:r>
        <w:object w:dxaOrig="8838" w:dyaOrig="10634" w14:anchorId="2C9BDD70">
          <v:shape id="_x0000_i1030" type="#_x0000_t75" style="width:442pt;height:532pt" o:ole="" o:bordertopcolor="this" o:borderleftcolor="this" o:borderbottomcolor="this" o:borderrightcolor="this" filled="t" fillcolor="#daeef3 [664]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0" DrawAspect="Content" ObjectID="_1409061663" r:id="rId21"/>
        </w:object>
      </w:r>
    </w:p>
    <w:bookmarkStart w:id="46" w:name="_MON_1514385794"/>
    <w:bookmarkEnd w:id="46"/>
    <w:p w14:paraId="685C887B" w14:textId="77777777" w:rsidR="000828E7" w:rsidRPr="000828E7" w:rsidRDefault="00707DD2" w:rsidP="00BB241A">
      <w:pPr>
        <w:rPr>
          <w:lang w:val="en-US"/>
        </w:rPr>
      </w:pPr>
      <w:r>
        <w:object w:dxaOrig="8838" w:dyaOrig="8819" w14:anchorId="728ADD4A">
          <v:shape id="_x0000_i1031" type="#_x0000_t75" style="width:442pt;height:441pt" o:ole="" o:bordertopcolor="this" o:borderleftcolor="this" o:borderbottomcolor="this" o:borderrightcolor="this" filled="t" fillcolor="#daeef3 [664]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1" DrawAspect="Content" ObjectID="_1409061664" r:id="rId23"/>
        </w:object>
      </w:r>
    </w:p>
    <w:p w14:paraId="40ECD17E" w14:textId="77777777" w:rsidR="009E6225" w:rsidRDefault="009E6225" w:rsidP="006F778F">
      <w:pPr>
        <w:pStyle w:val="5"/>
        <w:rPr>
          <w:lang w:val="en-US"/>
        </w:rPr>
      </w:pPr>
      <w:r>
        <w:rPr>
          <w:lang w:val="en-US"/>
        </w:rPr>
        <w:t xml:space="preserve">Customized </w:t>
      </w:r>
      <w:bookmarkEnd w:id="37"/>
      <w:bookmarkEnd w:id="38"/>
      <w:bookmarkEnd w:id="39"/>
      <w:bookmarkEnd w:id="40"/>
      <w:r>
        <w:rPr>
          <w:lang w:val="en-US"/>
        </w:rPr>
        <w:t>Order</w:t>
      </w:r>
    </w:p>
    <w:p w14:paraId="582D9D72" w14:textId="77777777" w:rsidR="009E6225" w:rsidRPr="00610309" w:rsidRDefault="009E6225" w:rsidP="00FF49D9">
      <w:pPr>
        <w:pStyle w:val="FunctionTagHeader"/>
      </w:pPr>
      <w:bookmarkStart w:id="47" w:name="OLE_LINK1"/>
      <w:bookmarkStart w:id="48" w:name="OLE_LINK2"/>
      <w:bookmarkStart w:id="49" w:name="OLE_LINK3"/>
      <w:r w:rsidRPr="00610309">
        <w:t>Syntax:</w:t>
      </w:r>
    </w:p>
    <w:bookmarkStart w:id="50" w:name="_MON_1514308022"/>
    <w:bookmarkEnd w:id="50"/>
    <w:p w14:paraId="68FE13F9" w14:textId="77777777" w:rsidR="009E6225" w:rsidRDefault="009E6225" w:rsidP="009E6225">
      <w:pPr>
        <w:rPr>
          <w:lang w:val="en-US"/>
        </w:rPr>
      </w:pPr>
      <w:r w:rsidRPr="006A56C2">
        <w:rPr>
          <w:lang w:val="en-US"/>
        </w:rPr>
        <w:object w:dxaOrig="8838" w:dyaOrig="1695" w14:anchorId="54584449">
          <v:shape id="_x0000_i1032" type="#_x0000_t75" style="width:442pt;height:85pt" o:ole="" o:bordertopcolor="this" o:borderleftcolor="this" o:borderbottomcolor="this" o:borderrightcolor="this" filled="t" fillcolor="#daeef3 [664]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2" DrawAspect="Content" ObjectID="_1409061665" r:id="rId25"/>
        </w:object>
      </w:r>
    </w:p>
    <w:p w14:paraId="7651376E" w14:textId="77777777" w:rsidR="00584CD3" w:rsidRDefault="00584CD3" w:rsidP="00584CD3">
      <w:pPr>
        <w:pStyle w:val="FunctionTagHeader"/>
      </w:pPr>
      <w:r>
        <w:t>Description:</w:t>
      </w:r>
    </w:p>
    <w:p w14:paraId="24C88075" w14:textId="77777777" w:rsidR="00584CD3" w:rsidRPr="003D1091" w:rsidRDefault="00584CD3" w:rsidP="00584CD3">
      <w:pPr>
        <w:rPr>
          <w:lang w:val="en-US"/>
        </w:rPr>
      </w:pPr>
      <w:r>
        <w:rPr>
          <w:lang w:val="en-US"/>
        </w:rPr>
        <w:lastRenderedPageBreak/>
        <w:tab/>
        <w:t>This function uses the HykSort algorithm to sort the elements of User-defined type in a vector pointed by _list into an order in which comparing objects is done by a function object comp.</w:t>
      </w:r>
    </w:p>
    <w:p w14:paraId="3AF4C7F8" w14:textId="77777777" w:rsidR="00584CD3" w:rsidRDefault="00584CD3" w:rsidP="00584CD3">
      <w:pPr>
        <w:pStyle w:val="FunctionTagHeader"/>
      </w:pPr>
      <w:r>
        <w:t>Parameters:</w:t>
      </w:r>
    </w:p>
    <w:p w14:paraId="5BA84929" w14:textId="77777777" w:rsidR="00584CD3" w:rsidRDefault="00584CD3" w:rsidP="00584CD3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20BA274" w14:textId="77777777" w:rsidR="00584CD3" w:rsidRDefault="00584CD3" w:rsidP="00584CD3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73641FF1" w14:textId="77777777" w:rsidR="00584CD3" w:rsidRDefault="00584CD3" w:rsidP="00584CD3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632A5EA7" w14:textId="77777777" w:rsidR="00584CD3" w:rsidRDefault="00584CD3" w:rsidP="00584CD3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6B7E217B" w14:textId="77777777" w:rsidR="00AF5A5B" w:rsidRDefault="00AF5A5B" w:rsidP="00AF5A5B">
      <w:pPr>
        <w:ind w:left="2127" w:hanging="2127"/>
        <w:jc w:val="left"/>
        <w:rPr>
          <w:lang w:val="en-US"/>
        </w:rPr>
      </w:pPr>
      <w:r>
        <w:rPr>
          <w:lang w:val="en-US"/>
        </w:rPr>
        <w:t xml:space="preserve">         </w:t>
      </w:r>
      <w:r w:rsidRPr="0080548F">
        <w:rPr>
          <w:rStyle w:val="ParameterNameChar"/>
        </w:rPr>
        <w:t>key_func</w:t>
      </w:r>
      <w:r>
        <w:rPr>
          <w:lang w:val="en-US"/>
        </w:rPr>
        <w:t>:         A function pointer to get a key value from an object of the User-defined data type.</w:t>
      </w:r>
    </w:p>
    <w:p w14:paraId="60D74C57" w14:textId="77777777" w:rsidR="00AF5A5B" w:rsidRPr="000A0288" w:rsidRDefault="00AF5A5B" w:rsidP="00AF5A5B">
      <w:pPr>
        <w:rPr>
          <w:lang w:val="en-US"/>
        </w:rPr>
      </w:pPr>
      <w:r>
        <w:rPr>
          <w:lang w:val="en-US"/>
        </w:rPr>
        <w:tab/>
      </w:r>
      <w:r>
        <w:rPr>
          <w:rStyle w:val="ParameterNameChar"/>
        </w:rPr>
        <w:t>_</w:t>
      </w:r>
      <w:r>
        <w:rPr>
          <w:rStyle w:val="ParameterNameChar"/>
          <w:lang w:val="en-US"/>
        </w:rPr>
        <w:t>li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t</w:t>
      </w:r>
      <w:r>
        <w:rPr>
          <w:lang w:val="en-US"/>
        </w:rPr>
        <w:t>:                Address of the data vector.</w:t>
      </w:r>
    </w:p>
    <w:p w14:paraId="3E988BBC" w14:textId="77777777" w:rsidR="00584CD3" w:rsidRDefault="00584CD3" w:rsidP="00584CD3">
      <w:pPr>
        <w:pStyle w:val="FunctionTagHeader"/>
      </w:pPr>
      <w:r>
        <w:t>Template Parameters:</w:t>
      </w:r>
    </w:p>
    <w:p w14:paraId="7D3574E0" w14:textId="77777777" w:rsidR="00AF5A5B" w:rsidRPr="00FB325C" w:rsidRDefault="00AF5A5B" w:rsidP="00AF5A5B">
      <w:pPr>
        <w:ind w:left="1418" w:hanging="1418"/>
        <w:rPr>
          <w:lang w:val="en-US"/>
        </w:rPr>
      </w:pPr>
      <w:r>
        <w:rPr>
          <w:lang w:val="en-US"/>
        </w:rPr>
        <w:tab/>
      </w:r>
      <w:r>
        <w:rPr>
          <w:rStyle w:val="ParameterNameChar"/>
          <w:lang w:val="en-US"/>
        </w:rPr>
        <w:t>KeyType</w:t>
      </w:r>
      <w:r>
        <w:rPr>
          <w:lang w:val="en-US"/>
        </w:rPr>
        <w:t>:                    Type of keys.</w:t>
      </w:r>
    </w:p>
    <w:p w14:paraId="06D19D74" w14:textId="77777777" w:rsidR="00584CD3" w:rsidRPr="00FB325C" w:rsidRDefault="00584CD3" w:rsidP="00584CD3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2922A28" w14:textId="77777777" w:rsidR="00AF5A5B" w:rsidRPr="00FB325C" w:rsidRDefault="00AF5A5B" w:rsidP="00AF5A5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>
        <w:rPr>
          <w:rStyle w:val="ParameterNameChar"/>
          <w:lang w:val="en-US"/>
        </w:rPr>
        <w:t>KeyFunc</w:t>
      </w:r>
      <w:r>
        <w:rPr>
          <w:lang w:val="en-US"/>
        </w:rPr>
        <w:t>:                    A function pointer type which its’ instance is used to get key value from an object of the User-defined data type .</w:t>
      </w:r>
    </w:p>
    <w:p w14:paraId="2C681128" w14:textId="77777777" w:rsidR="00584CD3" w:rsidRPr="00FB325C" w:rsidRDefault="00584CD3" w:rsidP="00584CD3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                      A sequence container class which has full properties of std::vector in usage. Some examples of this type are: std::vector, thrust::host_vector.</w:t>
      </w:r>
      <w:r w:rsidR="00FE4CD8" w:rsidRPr="00FE4CD8">
        <w:rPr>
          <w:lang w:val="en-US"/>
        </w:rPr>
        <w:t xml:space="preserve"> </w:t>
      </w:r>
      <w:r w:rsidR="00FE4CD8">
        <w:rPr>
          <w:lang w:val="en-US"/>
        </w:rPr>
        <w:t>Vector’s value_type is a model of LessThan Comparable, and the ordering relation on Vector’s value_type is a strict weak ordering.</w:t>
      </w:r>
    </w:p>
    <w:p w14:paraId="2F66F018" w14:textId="77777777" w:rsidR="00584CD3" w:rsidRDefault="00584CD3" w:rsidP="00584CD3">
      <w:pPr>
        <w:pStyle w:val="FunctionTagHeader"/>
      </w:pPr>
      <w:r>
        <w:t>Exceptions:</w:t>
      </w:r>
    </w:p>
    <w:p w14:paraId="1B1583EA" w14:textId="77777777" w:rsidR="00584CD3" w:rsidRDefault="00584CD3" w:rsidP="00584CD3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3726E84" w14:textId="77777777" w:rsidR="00584CD3" w:rsidRPr="00F37A6F" w:rsidRDefault="00584CD3" w:rsidP="00584CD3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780694DE" w14:textId="77777777" w:rsidR="00584CD3" w:rsidRDefault="00584CD3" w:rsidP="00584CD3">
      <w:pPr>
        <w:pStyle w:val="FunctionTagHeader"/>
      </w:pPr>
      <w:r>
        <w:t>Note:</w:t>
      </w:r>
    </w:p>
    <w:p w14:paraId="2F89FD77" w14:textId="77777777" w:rsidR="00EF7D4C" w:rsidRPr="00EF7D4C" w:rsidRDefault="00EF7D4C" w:rsidP="00EF7D4C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BCD7899" w14:textId="77777777" w:rsidR="00AF5A5B" w:rsidRDefault="00584CD3" w:rsidP="00584CD3">
      <w:pPr>
        <w:rPr>
          <w:lang w:val="en-US"/>
        </w:rPr>
      </w:pPr>
      <w:r>
        <w:rPr>
          <w:lang w:val="en-US"/>
        </w:rPr>
        <w:tab/>
      </w:r>
      <w:r w:rsidR="00AF5A5B">
        <w:rPr>
          <w:lang w:val="en-US"/>
        </w:rPr>
        <w:t>KeyType must be one of supported primitive types which are listed below</w:t>
      </w:r>
      <w:r>
        <w:rPr>
          <w:lang w:val="en-US"/>
        </w:rPr>
        <w:t>:</w:t>
      </w:r>
    </w:p>
    <w:p w14:paraId="74987286" w14:textId="77777777" w:rsidR="00584CD3" w:rsidRDefault="00AF5A5B" w:rsidP="00584CD3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lastRenderedPageBreak/>
        <w:t xml:space="preserve">        </w:t>
      </w:r>
      <w:r w:rsidR="00584CD3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="00584CD3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="00584CD3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="00584CD3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="00584CD3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="00584CD3"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="00584CD3"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="00584CD3" w:rsidRPr="005E7B72">
        <w:rPr>
          <w:rFonts w:ascii="MS Gothic" w:hAnsi="MS Gothic"/>
          <w:sz w:val="22"/>
          <w:szCs w:val="22"/>
          <w:lang w:val="en-US"/>
        </w:rPr>
        <w:t>.</w:t>
      </w:r>
    </w:p>
    <w:p w14:paraId="176E82EE" w14:textId="77777777" w:rsidR="009E6225" w:rsidRDefault="00584CD3" w:rsidP="00584CD3">
      <w:r>
        <w:tab/>
        <w:t>Valid types to be used as StrictWeakOrdering are: std::less&lt;T&gt; or std::greater&lt;T&gt;</w:t>
      </w:r>
      <w:r w:rsidR="002E023E">
        <w:rPr>
          <w:lang w:val="en-US"/>
        </w:rPr>
        <w:t xml:space="preserve"> where T is Vector::value_type</w:t>
      </w:r>
      <w:r>
        <w:t>.</w:t>
      </w:r>
    </w:p>
    <w:p w14:paraId="05A1AEDE" w14:textId="77777777" w:rsidR="009E6225" w:rsidRDefault="009E6225" w:rsidP="00FF49D9">
      <w:pPr>
        <w:pStyle w:val="FunctionTagHeader"/>
      </w:pPr>
      <w:r w:rsidRPr="00FF49D9">
        <w:t>Example:</w:t>
      </w:r>
      <w:bookmarkEnd w:id="47"/>
      <w:bookmarkEnd w:id="48"/>
      <w:bookmarkEnd w:id="49"/>
    </w:p>
    <w:bookmarkStart w:id="51" w:name="_MON_1514386625"/>
    <w:bookmarkEnd w:id="51"/>
    <w:p w14:paraId="26BE3C4A" w14:textId="77777777" w:rsidR="003462FA" w:rsidRDefault="003462FA" w:rsidP="003462FA">
      <w:pPr>
        <w:rPr>
          <w:lang w:val="en-US"/>
        </w:rPr>
      </w:pPr>
      <w:r>
        <w:object w:dxaOrig="8838" w:dyaOrig="10634" w14:anchorId="59408DA5">
          <v:shape id="_x0000_i1033" type="#_x0000_t75" style="width:442pt;height:532pt" o:ole="" o:bordertopcolor="this" o:borderleftcolor="this" o:borderbottomcolor="this" o:borderrightcolor="this" filled="t" fillcolor="#daeef3 [664]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3" DrawAspect="Content" ObjectID="_1409061666" r:id="rId27"/>
        </w:object>
      </w:r>
    </w:p>
    <w:bookmarkStart w:id="52" w:name="_MON_1514386737"/>
    <w:bookmarkEnd w:id="52"/>
    <w:p w14:paraId="6B1B9ADA" w14:textId="77777777" w:rsidR="003462FA" w:rsidRPr="000828E7" w:rsidRDefault="0006783B" w:rsidP="003462FA">
      <w:pPr>
        <w:rPr>
          <w:lang w:val="en-US"/>
        </w:rPr>
      </w:pPr>
      <w:r>
        <w:object w:dxaOrig="8838" w:dyaOrig="9078" w14:anchorId="1C86C6B7">
          <v:shape id="_x0000_i1034" type="#_x0000_t75" style="width:442pt;height:454pt" o:ole="" o:bordertopcolor="this" o:borderleftcolor="this" o:borderbottomcolor="this" o:borderrightcolor="this" filled="t" fillcolor="#daeef3 [664]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4" DrawAspect="Content" ObjectID="_1409061667" r:id="rId29"/>
        </w:object>
      </w:r>
    </w:p>
    <w:p w14:paraId="1D109156" w14:textId="77777777" w:rsidR="000D3DA5" w:rsidRDefault="000D3DA5" w:rsidP="000D3DA5">
      <w:pPr>
        <w:pStyle w:val="3"/>
        <w:rPr>
          <w:lang w:val="en-US"/>
        </w:rPr>
      </w:pPr>
      <w:bookmarkStart w:id="53" w:name="_Toc440892446"/>
      <w:bookmarkStart w:id="54" w:name="_Toc440893186"/>
      <w:r>
        <w:rPr>
          <w:lang w:val="en-US"/>
        </w:rPr>
        <w:t>3.1.3. For Key-value Input Type</w:t>
      </w:r>
      <w:bookmarkEnd w:id="53"/>
      <w:bookmarkEnd w:id="54"/>
    </w:p>
    <w:p w14:paraId="1FA458B3" w14:textId="77777777" w:rsidR="005E2F79" w:rsidRDefault="005E2F79" w:rsidP="005E2F79">
      <w:pPr>
        <w:pStyle w:val="4"/>
        <w:rPr>
          <w:lang w:val="en-US"/>
        </w:rPr>
      </w:pPr>
      <w:bookmarkStart w:id="55" w:name="_Toc440892447"/>
      <w:bookmarkStart w:id="56" w:name="_Toc440893187"/>
      <w:r>
        <w:rPr>
          <w:lang w:val="en-US"/>
        </w:rPr>
        <w:t xml:space="preserve">3.1.3.1. </w:t>
      </w:r>
      <w:r w:rsidR="008A61F2">
        <w:rPr>
          <w:lang w:val="en-US"/>
        </w:rPr>
        <w:t>With single value vector</w:t>
      </w:r>
      <w:bookmarkEnd w:id="55"/>
      <w:bookmarkEnd w:id="56"/>
    </w:p>
    <w:p w14:paraId="7EEB974D" w14:textId="77777777" w:rsidR="00FD2BEF" w:rsidRPr="005F25B0" w:rsidRDefault="00FD2BEF" w:rsidP="005F25B0">
      <w:pPr>
        <w:pStyle w:val="5"/>
      </w:pPr>
      <w:bookmarkStart w:id="57" w:name="OLE_LINK7"/>
      <w:bookmarkStart w:id="58" w:name="OLE_LINK8"/>
      <w:bookmarkStart w:id="59" w:name="OLE_LINK9"/>
      <w:bookmarkStart w:id="60" w:name="OLE_LINK14"/>
      <w:bookmarkStart w:id="61" w:name="OLE_LINK15"/>
      <w:bookmarkStart w:id="62" w:name="OLE_LINK16"/>
      <w:bookmarkStart w:id="63" w:name="OLE_LINK277"/>
      <w:bookmarkStart w:id="64" w:name="OLE_LINK278"/>
      <w:r w:rsidRPr="005F25B0">
        <w:t>Ascending Order</w:t>
      </w:r>
    </w:p>
    <w:p w14:paraId="2F1861BB" w14:textId="77777777" w:rsidR="00FD2BEF" w:rsidRPr="00610309" w:rsidRDefault="00FD2BEF" w:rsidP="00FD2BEF">
      <w:pPr>
        <w:pStyle w:val="FunctionTagHeader"/>
      </w:pPr>
      <w:r w:rsidRPr="00610309">
        <w:t>Syntax:</w:t>
      </w:r>
    </w:p>
    <w:bookmarkStart w:id="65" w:name="_MON_1514315987"/>
    <w:bookmarkEnd w:id="65"/>
    <w:p w14:paraId="556A070B" w14:textId="77777777" w:rsidR="00FD2BEF" w:rsidRDefault="00FD2BEF" w:rsidP="00FD2BEF">
      <w:pPr>
        <w:rPr>
          <w:lang w:val="en-US"/>
        </w:rPr>
      </w:pPr>
      <w:r w:rsidRPr="006A56C2">
        <w:rPr>
          <w:lang w:val="en-US"/>
        </w:rPr>
        <w:object w:dxaOrig="8838" w:dyaOrig="1410" w14:anchorId="798210CD">
          <v:shape id="_x0000_i1035" type="#_x0000_t75" style="width:442pt;height:71pt" o:ole="" o:bordertopcolor="this" o:borderleftcolor="this" o:borderbottomcolor="this" o:borderrightcolor="this" filled="t" fillcolor="#daeef3 [664]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5" DrawAspect="Content" ObjectID="_1409061668" r:id="rId31"/>
        </w:object>
      </w:r>
    </w:p>
    <w:p w14:paraId="5F9D0F1B" w14:textId="77777777" w:rsidR="00F91068" w:rsidRDefault="00F91068" w:rsidP="00F91068">
      <w:pPr>
        <w:pStyle w:val="FunctionTagHeader"/>
      </w:pPr>
      <w:r>
        <w:lastRenderedPageBreak/>
        <w:t>Description:</w:t>
      </w:r>
    </w:p>
    <w:p w14:paraId="27595E0B" w14:textId="77777777" w:rsidR="00F91068" w:rsidRPr="003D1091" w:rsidRDefault="00F91068" w:rsidP="00F91068">
      <w:pPr>
        <w:rPr>
          <w:lang w:val="en-US"/>
        </w:rPr>
      </w:pPr>
      <w:r>
        <w:rPr>
          <w:lang w:val="en-US"/>
        </w:rPr>
        <w:tab/>
        <w:t>This function uses the HykSort algorithm to</w:t>
      </w:r>
      <w:r w:rsidR="00F96EE6">
        <w:rPr>
          <w:lang w:val="en-US"/>
        </w:rPr>
        <w:t xml:space="preserve"> perform</w:t>
      </w:r>
      <w:r>
        <w:rPr>
          <w:lang w:val="en-US"/>
        </w:rPr>
        <w:t xml:space="preserve"> </w:t>
      </w:r>
      <w:r w:rsidR="00F96EE6">
        <w:rPr>
          <w:lang w:val="en-US"/>
        </w:rPr>
        <w:t>a</w:t>
      </w:r>
      <w:r>
        <w:rPr>
          <w:lang w:val="en-US"/>
        </w:rPr>
        <w:t xml:space="preserve"> key-value</w:t>
      </w:r>
      <w:r w:rsidR="00F96EE6">
        <w:rPr>
          <w:lang w:val="en-US"/>
        </w:rPr>
        <w:t xml:space="preserve"> sort. That is, it sorts the</w:t>
      </w:r>
      <w:r>
        <w:rPr>
          <w:lang w:val="en-US"/>
        </w:rPr>
        <w:t xml:space="preserve"> elements in </w:t>
      </w:r>
      <w:r w:rsidR="00F96EE6">
        <w:rPr>
          <w:lang w:val="en-US"/>
        </w:rPr>
        <w:t xml:space="preserve">a </w:t>
      </w:r>
      <w:r>
        <w:rPr>
          <w:lang w:val="en-US"/>
        </w:rPr>
        <w:t>vector pointed by _keys</w:t>
      </w:r>
      <w:r w:rsidR="00F96EE6">
        <w:rPr>
          <w:lang w:val="en-US"/>
        </w:rPr>
        <w:t xml:space="preserve"> and in a vector pointed by _values</w:t>
      </w:r>
      <w:r>
        <w:rPr>
          <w:lang w:val="en-US"/>
        </w:rPr>
        <w:t xml:space="preserve"> into ascending</w:t>
      </w:r>
      <w:r w:rsidR="00F96EE6">
        <w:rPr>
          <w:lang w:val="en-US"/>
        </w:rPr>
        <w:t xml:space="preserve"> key</w:t>
      </w:r>
      <w:r>
        <w:rPr>
          <w:lang w:val="en-US"/>
        </w:rPr>
        <w:t xml:space="preserve"> order, meaning that if i and j are any two valid elements in the </w:t>
      </w:r>
      <w:r w:rsidR="00F96EE6">
        <w:rPr>
          <w:lang w:val="en-US"/>
        </w:rPr>
        <w:t xml:space="preserve">key </w:t>
      </w:r>
      <w:r>
        <w:rPr>
          <w:lang w:val="en-US"/>
        </w:rPr>
        <w:t>vector such that i precedes j</w:t>
      </w:r>
      <w:r w:rsidR="00F96EE6">
        <w:rPr>
          <w:lang w:val="en-US"/>
        </w:rPr>
        <w:t>, and p and q are elements in the value vector corresponding to i and j respectively</w:t>
      </w:r>
      <w:r>
        <w:rPr>
          <w:lang w:val="en-US"/>
        </w:rPr>
        <w:t xml:space="preserve">, then j is not less than i. This version compares </w:t>
      </w:r>
      <w:r w:rsidR="00F96EE6">
        <w:rPr>
          <w:lang w:val="en-US"/>
        </w:rPr>
        <w:t xml:space="preserve">key </w:t>
      </w:r>
      <w:r>
        <w:rPr>
          <w:lang w:val="en-US"/>
        </w:rPr>
        <w:t>objects using operator&lt;.</w:t>
      </w:r>
    </w:p>
    <w:p w14:paraId="2A79A0AB" w14:textId="77777777" w:rsidR="00F91068" w:rsidRDefault="00F91068" w:rsidP="00F91068">
      <w:pPr>
        <w:pStyle w:val="FunctionTagHeader"/>
      </w:pPr>
      <w:r>
        <w:t>Parameters:</w:t>
      </w:r>
    </w:p>
    <w:p w14:paraId="17157D57" w14:textId="77777777" w:rsidR="00F91068" w:rsidRDefault="00F91068" w:rsidP="00F9106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E763571" w14:textId="77777777" w:rsidR="00F91068" w:rsidRDefault="00F91068" w:rsidP="00F9106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07ED0ACB" w14:textId="77777777" w:rsidR="00F91068" w:rsidRDefault="00F91068" w:rsidP="00F9106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2BC3BFF3" w14:textId="77777777" w:rsidR="00F91068" w:rsidRDefault="00F91068" w:rsidP="00F9106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 xml:space="preserve">:              Address of the </w:t>
      </w:r>
      <w:r w:rsidR="00F96EE6">
        <w:rPr>
          <w:lang w:val="en-US"/>
        </w:rPr>
        <w:t>key</w:t>
      </w:r>
      <w:r>
        <w:rPr>
          <w:lang w:val="en-US"/>
        </w:rPr>
        <w:t xml:space="preserve"> vector.</w:t>
      </w:r>
    </w:p>
    <w:p w14:paraId="0FA79B95" w14:textId="77777777" w:rsidR="00F96EE6" w:rsidRPr="000A0288" w:rsidRDefault="00F96EE6" w:rsidP="00F96EE6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2C084F7D" w14:textId="77777777" w:rsidR="00F91068" w:rsidRDefault="00F91068" w:rsidP="00F91068">
      <w:pPr>
        <w:pStyle w:val="FunctionTagHeader"/>
      </w:pPr>
      <w:r>
        <w:t>Template Parameters:</w:t>
      </w:r>
    </w:p>
    <w:p w14:paraId="55DE3644" w14:textId="77777777" w:rsidR="00F91068" w:rsidRPr="00FB325C" w:rsidRDefault="00F91068" w:rsidP="00F9106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 w:rsidR="00F96EE6"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</w:t>
      </w:r>
      <w:r w:rsidR="00706232">
        <w:rPr>
          <w:lang w:val="en-US"/>
        </w:rPr>
        <w:t>.</w:t>
      </w:r>
    </w:p>
    <w:p w14:paraId="48D4AFF6" w14:textId="77777777" w:rsidR="00E60A66" w:rsidRPr="00FB325C" w:rsidRDefault="00E60A66" w:rsidP="00E60A66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26F415E" w14:textId="77777777" w:rsidR="00F91068" w:rsidRDefault="00F91068" w:rsidP="00F91068">
      <w:pPr>
        <w:pStyle w:val="FunctionTagHeader"/>
      </w:pPr>
      <w:r>
        <w:t>Exceptions:</w:t>
      </w:r>
    </w:p>
    <w:p w14:paraId="212B7430" w14:textId="77777777" w:rsidR="00F91068" w:rsidRDefault="00F91068" w:rsidP="00F9106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B152264" w14:textId="77777777" w:rsidR="00F91068" w:rsidRPr="00F37A6F" w:rsidRDefault="00F91068" w:rsidP="00F9106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14D51EB6" w14:textId="77777777" w:rsidR="00F91068" w:rsidRDefault="00F91068" w:rsidP="00F91068">
      <w:pPr>
        <w:pStyle w:val="FunctionTagHeader"/>
      </w:pPr>
      <w:r>
        <w:t>Note:</w:t>
      </w:r>
    </w:p>
    <w:p w14:paraId="4F07F16D" w14:textId="77777777" w:rsidR="005D127A" w:rsidRPr="005D127A" w:rsidRDefault="005D127A" w:rsidP="005D127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7EC5BD1C" w14:textId="77777777" w:rsidR="00F91068" w:rsidRPr="00F9689A" w:rsidRDefault="00F91068" w:rsidP="00F91068">
      <w:pPr>
        <w:rPr>
          <w:lang w:val="en-US"/>
        </w:rPr>
      </w:pPr>
      <w:r>
        <w:rPr>
          <w:lang w:val="en-US"/>
        </w:rPr>
        <w:tab/>
        <w:t>This function must be used with vector</w:t>
      </w:r>
      <w:r w:rsidR="00706232">
        <w:rPr>
          <w:lang w:val="en-US"/>
        </w:rPr>
        <w:t>s</w:t>
      </w:r>
      <w:r>
        <w:rPr>
          <w:lang w:val="en-US"/>
        </w:rPr>
        <w:t xml:space="preserve">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02F4C533" w14:textId="77777777" w:rsidR="00F91068" w:rsidRDefault="00F91068" w:rsidP="00F91068">
      <w:pPr>
        <w:pStyle w:val="FunctionTagHeader"/>
      </w:pPr>
      <w:r>
        <w:t>Example:</w:t>
      </w:r>
    </w:p>
    <w:bookmarkStart w:id="66" w:name="_MON_1514389536"/>
    <w:bookmarkEnd w:id="66"/>
    <w:p w14:paraId="033DE9E8" w14:textId="77777777" w:rsidR="00F91068" w:rsidRDefault="0004014A" w:rsidP="00F91068">
      <w:r>
        <w:object w:dxaOrig="8838" w:dyaOrig="9597" w14:anchorId="0DCB7CC4">
          <v:shape id="_x0000_i1036" type="#_x0000_t75" style="width:442pt;height:480pt" o:ole="" o:bordertopcolor="this" o:borderleftcolor="this" o:borderbottomcolor="this" o:borderrightcolor="this" filled="t" fillcolor="#daeef3 [664]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6" DrawAspect="Content" ObjectID="_1409061669" r:id="rId33"/>
        </w:object>
      </w:r>
    </w:p>
    <w:p w14:paraId="79431B7B" w14:textId="77777777" w:rsidR="00152283" w:rsidRPr="005F25B0" w:rsidRDefault="00152283" w:rsidP="005F25B0">
      <w:pPr>
        <w:pStyle w:val="5"/>
      </w:pPr>
      <w:r w:rsidRPr="005F25B0">
        <w:t>Customized Order</w:t>
      </w:r>
    </w:p>
    <w:p w14:paraId="1E824959" w14:textId="77777777" w:rsidR="00152283" w:rsidRPr="00610309" w:rsidRDefault="00152283" w:rsidP="00152283">
      <w:pPr>
        <w:pStyle w:val="FunctionTagHeader"/>
      </w:pPr>
      <w:r w:rsidRPr="00610309">
        <w:t>Syntax:</w:t>
      </w:r>
    </w:p>
    <w:bookmarkStart w:id="67" w:name="_MON_1514316629"/>
    <w:bookmarkEnd w:id="67"/>
    <w:p w14:paraId="07449D7F" w14:textId="77777777" w:rsidR="00152283" w:rsidRDefault="00152283" w:rsidP="00152283">
      <w:pPr>
        <w:rPr>
          <w:lang w:val="en-US"/>
        </w:rPr>
      </w:pPr>
      <w:r w:rsidRPr="006A56C2">
        <w:rPr>
          <w:lang w:val="en-US"/>
        </w:rPr>
        <w:object w:dxaOrig="8838" w:dyaOrig="1410" w14:anchorId="527E1B15">
          <v:shape id="_x0000_i1037" type="#_x0000_t75" style="width:442pt;height:71pt" o:ole="" o:bordertopcolor="this" o:borderleftcolor="this" o:borderbottomcolor="this" o:borderrightcolor="this" filled="t" fillcolor="#daeef3 [664]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7" DrawAspect="Content" ObjectID="_1409061670" r:id="rId35"/>
        </w:object>
      </w:r>
    </w:p>
    <w:p w14:paraId="6E5AD385" w14:textId="77777777" w:rsidR="008E436D" w:rsidRDefault="008E436D" w:rsidP="008E436D">
      <w:pPr>
        <w:pStyle w:val="FunctionTagHeader"/>
      </w:pPr>
      <w:r>
        <w:t>Description:</w:t>
      </w:r>
    </w:p>
    <w:p w14:paraId="2D7192F9" w14:textId="77777777" w:rsidR="008E436D" w:rsidRPr="003D1091" w:rsidRDefault="008E436D" w:rsidP="008E436D">
      <w:pPr>
        <w:rPr>
          <w:lang w:val="en-US"/>
        </w:rPr>
      </w:pPr>
      <w:r>
        <w:rPr>
          <w:lang w:val="en-US"/>
        </w:rPr>
        <w:lastRenderedPageBreak/>
        <w:tab/>
        <w:t>This function uses the HykSort algorithm to perform a key-value sort. That is, it sorts the elements in a vector pointed by _keys and in a vector pointed by _values</w:t>
      </w:r>
      <w:r w:rsidR="00B62B5D">
        <w:rPr>
          <w:lang w:val="en-US"/>
        </w:rPr>
        <w:t xml:space="preserve"> into a key order in which comparing </w:t>
      </w:r>
      <w:r w:rsidR="0053660B">
        <w:rPr>
          <w:lang w:val="en-US"/>
        </w:rPr>
        <w:t xml:space="preserve">key </w:t>
      </w:r>
      <w:r w:rsidR="00B62B5D">
        <w:rPr>
          <w:lang w:val="en-US"/>
        </w:rPr>
        <w:t>objects is done by a function object comp</w:t>
      </w:r>
      <w:r>
        <w:rPr>
          <w:lang w:val="en-US"/>
        </w:rPr>
        <w:t>.</w:t>
      </w:r>
    </w:p>
    <w:p w14:paraId="79202575" w14:textId="77777777" w:rsidR="008E436D" w:rsidRDefault="008E436D" w:rsidP="008E436D">
      <w:pPr>
        <w:pStyle w:val="FunctionTagHeader"/>
      </w:pPr>
      <w:r>
        <w:t>Parameters:</w:t>
      </w:r>
    </w:p>
    <w:p w14:paraId="6149F2E3" w14:textId="77777777" w:rsidR="008E436D" w:rsidRDefault="008E436D" w:rsidP="008E436D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CF7D231" w14:textId="77777777" w:rsidR="00B62B5D" w:rsidRPr="00B62B5D" w:rsidRDefault="00B62B5D" w:rsidP="008E436D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7A4798EF" w14:textId="77777777" w:rsidR="008E436D" w:rsidRDefault="008E436D" w:rsidP="008E43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27C301D6" w14:textId="77777777" w:rsidR="008E436D" w:rsidRDefault="008E436D" w:rsidP="008E43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7F2A2FB4" w14:textId="77777777" w:rsidR="008E436D" w:rsidRDefault="008E436D" w:rsidP="008E43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074F8BD" w14:textId="77777777" w:rsidR="008E436D" w:rsidRPr="000A0288" w:rsidRDefault="008E436D" w:rsidP="008E43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7277374F" w14:textId="77777777" w:rsidR="008E436D" w:rsidRDefault="008E436D" w:rsidP="008E436D">
      <w:pPr>
        <w:pStyle w:val="FunctionTagHeader"/>
      </w:pPr>
      <w:r>
        <w:t>Template Parameters:</w:t>
      </w:r>
    </w:p>
    <w:p w14:paraId="6291CAEE" w14:textId="77777777" w:rsidR="003A36DC" w:rsidRDefault="003A36DC" w:rsidP="003A36DC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0E2308C5" w14:textId="77777777" w:rsidR="008E436D" w:rsidRPr="00FB325C" w:rsidRDefault="008E436D" w:rsidP="003A36D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 xml:space="preserve">: </w:t>
      </w:r>
      <w:r w:rsidR="003A36DC">
        <w:rPr>
          <w:lang w:val="en-US"/>
        </w:rPr>
        <w:t xml:space="preserve">  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71142E27" w14:textId="77777777" w:rsidR="008E436D" w:rsidRPr="00FB325C" w:rsidRDefault="008E436D" w:rsidP="003A36D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 xml:space="preserve">: </w:t>
      </w:r>
      <w:r w:rsidR="003A36DC">
        <w:rPr>
          <w:lang w:val="en-US"/>
        </w:rPr>
        <w:t xml:space="preserve">  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2E3B7E0A" w14:textId="77777777" w:rsidR="008E436D" w:rsidRDefault="008E436D" w:rsidP="008E436D">
      <w:pPr>
        <w:pStyle w:val="FunctionTagHeader"/>
      </w:pPr>
      <w:r>
        <w:t>Exceptions:</w:t>
      </w:r>
    </w:p>
    <w:p w14:paraId="3B5F0074" w14:textId="77777777" w:rsidR="008E436D" w:rsidRDefault="008E436D" w:rsidP="008E436D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6A12C2B" w14:textId="77777777" w:rsidR="008E436D" w:rsidRPr="00F37A6F" w:rsidRDefault="008E436D" w:rsidP="008E436D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0285925" w14:textId="77777777" w:rsidR="008E436D" w:rsidRDefault="008E436D" w:rsidP="008E436D">
      <w:pPr>
        <w:pStyle w:val="FunctionTagHeader"/>
      </w:pPr>
      <w:r>
        <w:t>Note:</w:t>
      </w:r>
    </w:p>
    <w:p w14:paraId="16F0AD05" w14:textId="77777777" w:rsidR="00A04BEA" w:rsidRPr="00A04BEA" w:rsidRDefault="00A04BEA" w:rsidP="00A04BE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2A2A64B8" w14:textId="77777777" w:rsidR="008E436D" w:rsidRDefault="008E436D" w:rsidP="008E436D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3766C0C2" w14:textId="77777777" w:rsidR="000F3DE6" w:rsidRPr="00F9689A" w:rsidRDefault="000F3DE6" w:rsidP="008E436D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BFDAB1D" w14:textId="77777777" w:rsidR="008E436D" w:rsidRDefault="008E436D" w:rsidP="008E436D">
      <w:pPr>
        <w:pStyle w:val="FunctionTagHeader"/>
      </w:pPr>
      <w:r>
        <w:lastRenderedPageBreak/>
        <w:t>Example:</w:t>
      </w:r>
    </w:p>
    <w:bookmarkStart w:id="68" w:name="_MON_1514391487"/>
    <w:bookmarkEnd w:id="68"/>
    <w:p w14:paraId="4D9A732B" w14:textId="77777777" w:rsidR="008E436D" w:rsidRDefault="0004014A" w:rsidP="008E436D">
      <w:r>
        <w:object w:dxaOrig="8838" w:dyaOrig="9597" w14:anchorId="4AE1D117">
          <v:shape id="_x0000_i1038" type="#_x0000_t75" style="width:442pt;height:480pt" o:ole="" o:bordertopcolor="this" o:borderleftcolor="this" o:borderbottomcolor="this" o:borderrightcolor="this" filled="t" fillcolor="#daeef3 [664]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8" DrawAspect="Content" ObjectID="_1409061671" r:id="rId37"/>
        </w:object>
      </w:r>
    </w:p>
    <w:p w14:paraId="3941075F" w14:textId="77777777" w:rsidR="005E2F79" w:rsidRDefault="005E2F79" w:rsidP="005E2F79">
      <w:pPr>
        <w:pStyle w:val="4"/>
        <w:rPr>
          <w:lang w:val="en-US"/>
        </w:rPr>
      </w:pPr>
      <w:bookmarkStart w:id="69" w:name="_Toc440892448"/>
      <w:bookmarkStart w:id="70" w:name="_Toc440893188"/>
      <w:bookmarkEnd w:id="57"/>
      <w:bookmarkEnd w:id="58"/>
      <w:bookmarkEnd w:id="59"/>
      <w:bookmarkEnd w:id="60"/>
      <w:bookmarkEnd w:id="61"/>
      <w:bookmarkEnd w:id="62"/>
      <w:bookmarkEnd w:id="63"/>
      <w:bookmarkEnd w:id="64"/>
      <w:r>
        <w:rPr>
          <w:lang w:val="en-US"/>
        </w:rPr>
        <w:t xml:space="preserve">3.1.3.2. </w:t>
      </w:r>
      <w:r w:rsidR="008A61F2">
        <w:rPr>
          <w:lang w:val="en-US"/>
        </w:rPr>
        <w:t>With multiple value vectors</w:t>
      </w:r>
      <w:bookmarkEnd w:id="69"/>
      <w:bookmarkEnd w:id="70"/>
    </w:p>
    <w:p w14:paraId="0EC49DAF" w14:textId="77777777" w:rsidR="005E2F79" w:rsidRDefault="005E2F79" w:rsidP="00FF49D9">
      <w:pPr>
        <w:pStyle w:val="5"/>
        <w:rPr>
          <w:lang w:val="en-US"/>
        </w:rPr>
      </w:pPr>
      <w:r>
        <w:rPr>
          <w:lang w:val="en-US"/>
        </w:rPr>
        <w:t>3.1.3.2.1. Using C++11</w:t>
      </w:r>
    </w:p>
    <w:p w14:paraId="27E1F1B5" w14:textId="77777777" w:rsidR="006A3801" w:rsidRPr="00610309" w:rsidRDefault="006A3801" w:rsidP="006A3801">
      <w:pPr>
        <w:pStyle w:val="5"/>
        <w:rPr>
          <w:lang w:val="en-US"/>
        </w:rPr>
      </w:pPr>
      <w:bookmarkStart w:id="71" w:name="OLE_LINK17"/>
      <w:bookmarkStart w:id="72" w:name="OLE_LINK18"/>
      <w:bookmarkStart w:id="73" w:name="OLE_LINK19"/>
      <w:bookmarkStart w:id="74" w:name="OLE_LINK264"/>
      <w:bookmarkStart w:id="75" w:name="OLE_LINK265"/>
      <w:r>
        <w:rPr>
          <w:lang w:val="en-US"/>
        </w:rPr>
        <w:t>Ascending Order</w:t>
      </w:r>
    </w:p>
    <w:p w14:paraId="220269E6" w14:textId="77777777" w:rsidR="006A3801" w:rsidRPr="00610309" w:rsidRDefault="006A3801" w:rsidP="006A3801">
      <w:pPr>
        <w:pStyle w:val="FunctionTagHeader"/>
      </w:pPr>
      <w:r w:rsidRPr="00610309">
        <w:t>Syntax:</w:t>
      </w:r>
    </w:p>
    <w:bookmarkStart w:id="76" w:name="_MON_1514316999"/>
    <w:bookmarkEnd w:id="76"/>
    <w:p w14:paraId="51A5586C" w14:textId="77777777" w:rsidR="006A3801" w:rsidRDefault="006A3801" w:rsidP="006A3801">
      <w:pPr>
        <w:rPr>
          <w:lang w:val="en-US"/>
        </w:rPr>
      </w:pPr>
      <w:r w:rsidRPr="006A56C2">
        <w:rPr>
          <w:lang w:val="en-US"/>
        </w:rPr>
        <w:object w:dxaOrig="8838" w:dyaOrig="1695" w14:anchorId="541F3EBD">
          <v:shape id="_x0000_i1039" type="#_x0000_t75" style="width:442pt;height:85pt" o:ole="" o:bordertopcolor="this" o:borderleftcolor="this" o:borderbottomcolor="this" o:borderrightcolor="this" filled="t" fillcolor="#daeef3 [664]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9" DrawAspect="Content" ObjectID="_1409061672" r:id="rId39"/>
        </w:object>
      </w:r>
    </w:p>
    <w:p w14:paraId="4F3E0618" w14:textId="77777777" w:rsidR="007F4D9A" w:rsidRDefault="007F4D9A" w:rsidP="007F4D9A">
      <w:pPr>
        <w:pStyle w:val="FunctionTagHeader"/>
      </w:pPr>
      <w:r>
        <w:t>Description:</w:t>
      </w:r>
    </w:p>
    <w:p w14:paraId="197C9EE9" w14:textId="77777777" w:rsidR="007F4D9A" w:rsidRPr="003D1091" w:rsidRDefault="007F4D9A" w:rsidP="007F4D9A">
      <w:pPr>
        <w:rPr>
          <w:lang w:val="en-US"/>
        </w:rPr>
      </w:pPr>
      <w:r>
        <w:rPr>
          <w:lang w:val="en-US"/>
        </w:rPr>
        <w:tab/>
        <w:t>This function uses the HykSort algorithm to perform a key-value sort</w:t>
      </w:r>
      <w:r w:rsidR="00833302">
        <w:rPr>
          <w:lang w:val="en-US"/>
        </w:rPr>
        <w:t xml:space="preserve"> with variadic number of value vectors on each process</w:t>
      </w:r>
      <w:r>
        <w:rPr>
          <w:lang w:val="en-US"/>
        </w:rPr>
        <w:t xml:space="preserve">. That is, it sorts the elements in a vector pointed by _keys and in </w:t>
      </w:r>
      <w:r w:rsidR="00833302">
        <w:rPr>
          <w:lang w:val="en-US"/>
        </w:rPr>
        <w:t>variadic</w:t>
      </w:r>
      <w:r>
        <w:rPr>
          <w:lang w:val="en-US"/>
        </w:rPr>
        <w:t xml:space="preserve"> number of vectors pointed by </w:t>
      </w:r>
      <w:r w:rsidR="00833302">
        <w:rPr>
          <w:lang w:val="en-US"/>
        </w:rPr>
        <w:t>corresponding</w:t>
      </w:r>
      <w:r w:rsidR="006E7537">
        <w:rPr>
          <w:lang w:val="en-US"/>
        </w:rPr>
        <w:t xml:space="preserve"> pointers called </w:t>
      </w:r>
      <w:r>
        <w:rPr>
          <w:lang w:val="en-US"/>
        </w:rPr>
        <w:t>_values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</w:t>
      </w:r>
      <w:r w:rsidR="004C6796">
        <w:rPr>
          <w:lang w:val="en-US"/>
        </w:rPr>
        <w:t>+∞</w:t>
      </w:r>
      <w:r>
        <w:rPr>
          <w:lang w:val="en-US"/>
        </w:rPr>
        <w:t>) corresponding to i and j respectively, then j is not less than i. This version compares key objects using operator&lt;.</w:t>
      </w:r>
    </w:p>
    <w:p w14:paraId="5CE92277" w14:textId="77777777" w:rsidR="007F4D9A" w:rsidRDefault="007F4D9A" w:rsidP="007F4D9A">
      <w:pPr>
        <w:pStyle w:val="FunctionTagHeader"/>
      </w:pPr>
      <w:r>
        <w:t>Parameters:</w:t>
      </w:r>
    </w:p>
    <w:p w14:paraId="76DC168E" w14:textId="77777777" w:rsidR="007F4D9A" w:rsidRDefault="007F4D9A" w:rsidP="007F4D9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45A31EE" w14:textId="77777777" w:rsidR="007F4D9A" w:rsidRDefault="007F4D9A" w:rsidP="007F4D9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433A6A7A" w14:textId="77777777" w:rsidR="007F4D9A" w:rsidRDefault="007F4D9A" w:rsidP="007F4D9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33139D44" w14:textId="77777777" w:rsidR="007F4D9A" w:rsidRDefault="007F4D9A" w:rsidP="007F4D9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2851678" w14:textId="77777777" w:rsidR="007F4D9A" w:rsidRPr="000A0288" w:rsidRDefault="007F4D9A" w:rsidP="007F4D9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</w:t>
      </w:r>
      <w:r w:rsidR="006E7537">
        <w:rPr>
          <w:lang w:val="en-US"/>
        </w:rPr>
        <w:t>Variadic pointers which each points to a</w:t>
      </w:r>
      <w:r>
        <w:rPr>
          <w:lang w:val="en-US"/>
        </w:rPr>
        <w:t xml:space="preserve">ddress of </w:t>
      </w:r>
      <w:r w:rsidR="006E7537">
        <w:rPr>
          <w:lang w:val="en-US"/>
        </w:rPr>
        <w:t>one</w:t>
      </w:r>
      <w:r>
        <w:rPr>
          <w:lang w:val="en-US"/>
        </w:rPr>
        <w:t xml:space="preserve"> value vector.</w:t>
      </w:r>
    </w:p>
    <w:p w14:paraId="16BBA821" w14:textId="77777777" w:rsidR="007F4D9A" w:rsidRDefault="007F4D9A" w:rsidP="007F4D9A">
      <w:pPr>
        <w:pStyle w:val="FunctionTagHeader"/>
      </w:pPr>
      <w:r>
        <w:t>Template Parameters:</w:t>
      </w:r>
    </w:p>
    <w:p w14:paraId="382DA5BF" w14:textId="77777777" w:rsidR="007F4D9A" w:rsidRPr="00FB325C" w:rsidRDefault="007F4D9A" w:rsidP="006E7537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A3C6D39" w14:textId="77777777" w:rsidR="007F4D9A" w:rsidRPr="00FB325C" w:rsidRDefault="007F4D9A" w:rsidP="006E7537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 w:rsidR="006E7537">
        <w:rPr>
          <w:rStyle w:val="ParameterNameChar"/>
          <w:lang w:val="en-US"/>
        </w:rPr>
        <w:t>s</w:t>
      </w:r>
      <w:r w:rsidR="006E7537">
        <w:rPr>
          <w:lang w:val="en-US"/>
        </w:rPr>
        <w:t>: Variadic templates of</w:t>
      </w:r>
      <w:r>
        <w:rPr>
          <w:lang w:val="en-US"/>
        </w:rPr>
        <w:t xml:space="preserve"> sequence container class</w:t>
      </w:r>
      <w:r w:rsidR="006E7537">
        <w:rPr>
          <w:lang w:val="en-US"/>
        </w:rPr>
        <w:t>es</w:t>
      </w:r>
      <w:r>
        <w:rPr>
          <w:lang w:val="en-US"/>
        </w:rPr>
        <w:t xml:space="preserve"> which</w:t>
      </w:r>
      <w:r w:rsidR="006E7537">
        <w:rPr>
          <w:lang w:val="en-US"/>
        </w:rPr>
        <w:t xml:space="preserve"> each</w:t>
      </w:r>
      <w:r>
        <w:rPr>
          <w:lang w:val="en-US"/>
        </w:rPr>
        <w:t xml:space="preserve"> has full properties of std::vector in usage. Some examples of this type are: std::vector, thrust::host_vector.</w:t>
      </w:r>
    </w:p>
    <w:p w14:paraId="0B36FF93" w14:textId="77777777" w:rsidR="007F4D9A" w:rsidRDefault="007F4D9A" w:rsidP="007F4D9A">
      <w:pPr>
        <w:pStyle w:val="FunctionTagHeader"/>
      </w:pPr>
      <w:r>
        <w:t>Exceptions:</w:t>
      </w:r>
    </w:p>
    <w:p w14:paraId="57F7520A" w14:textId="77777777" w:rsidR="007F4D9A" w:rsidRDefault="007F4D9A" w:rsidP="007F4D9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61326D8" w14:textId="77777777" w:rsidR="007F4D9A" w:rsidRPr="00F37A6F" w:rsidRDefault="007F4D9A" w:rsidP="007F4D9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67C604CF" w14:textId="77777777" w:rsidR="007F4D9A" w:rsidRDefault="007F4D9A" w:rsidP="007F4D9A">
      <w:pPr>
        <w:pStyle w:val="FunctionTagHeader"/>
      </w:pPr>
      <w:r>
        <w:lastRenderedPageBreak/>
        <w:t>Note:</w:t>
      </w:r>
    </w:p>
    <w:p w14:paraId="32B358F5" w14:textId="77777777" w:rsidR="003A1CD6" w:rsidRDefault="003A1CD6" w:rsidP="007F4D9A">
      <w:pPr>
        <w:rPr>
          <w:lang w:val="en-US"/>
        </w:rPr>
      </w:pPr>
      <w:r>
        <w:rPr>
          <w:lang w:val="en-US"/>
        </w:rPr>
        <w:tab/>
        <w:t xml:space="preserve">To use this function, one must compile the gpusort library </w:t>
      </w:r>
      <w:r w:rsidR="00CD6D6D">
        <w:rPr>
          <w:lang w:val="en-US"/>
        </w:rPr>
        <w:t>using C++11.</w:t>
      </w:r>
    </w:p>
    <w:p w14:paraId="25688E17" w14:textId="77777777" w:rsidR="002605BC" w:rsidRDefault="002605BC" w:rsidP="007F4D9A">
      <w:pPr>
        <w:rPr>
          <w:lang w:val="en-US"/>
        </w:rPr>
      </w:pPr>
      <w:bookmarkStart w:id="77" w:name="OLE_LINK271"/>
      <w:bookmarkStart w:id="78" w:name="OLE_LINK272"/>
      <w:bookmarkStart w:id="79" w:name="OLE_LINK273"/>
      <w:bookmarkStart w:id="80" w:name="OLE_LINK274"/>
      <w:bookmarkStart w:id="81" w:name="OLE_LINK275"/>
      <w:bookmarkStart w:id="82" w:name="OLE_LINK276"/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bookmarkEnd w:id="77"/>
    <w:bookmarkEnd w:id="78"/>
    <w:bookmarkEnd w:id="79"/>
    <w:bookmarkEnd w:id="80"/>
    <w:bookmarkEnd w:id="81"/>
    <w:bookmarkEnd w:id="82"/>
    <w:p w14:paraId="371FCF17" w14:textId="77777777" w:rsidR="007F4D9A" w:rsidRPr="00F9689A" w:rsidRDefault="007F4D9A" w:rsidP="007F4D9A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5A586AD0" w14:textId="77777777" w:rsidR="007F4D9A" w:rsidRDefault="007F4D9A" w:rsidP="007F4D9A">
      <w:pPr>
        <w:pStyle w:val="FunctionTagHeader"/>
      </w:pPr>
      <w:r>
        <w:t>Example:</w:t>
      </w:r>
    </w:p>
    <w:bookmarkStart w:id="83" w:name="_MON_1514393844"/>
    <w:bookmarkEnd w:id="83"/>
    <w:p w14:paraId="0D069604" w14:textId="77777777" w:rsidR="007F4D9A" w:rsidRDefault="002605BC" w:rsidP="007F4D9A">
      <w:r>
        <w:object w:dxaOrig="8838" w:dyaOrig="10894" w14:anchorId="4DB6BB44">
          <v:shape id="_x0000_i1040" type="#_x0000_t75" style="width:442pt;height:545pt" o:ole="" o:bordertopcolor="this" o:borderleftcolor="this" o:borderbottomcolor="this" o:borderrightcolor="this" filled="t" fillcolor="#daeef3 [664]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0" DrawAspect="Content" ObjectID="_1409061673" r:id="rId41"/>
        </w:object>
      </w:r>
    </w:p>
    <w:p w14:paraId="50B5D2DF" w14:textId="77777777" w:rsidR="006A3801" w:rsidRPr="00610309" w:rsidRDefault="006A3801" w:rsidP="006A3801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A67906C" w14:textId="77777777" w:rsidR="006A3801" w:rsidRPr="00610309" w:rsidRDefault="006A3801" w:rsidP="006A3801">
      <w:pPr>
        <w:pStyle w:val="FunctionTagHeader"/>
      </w:pPr>
      <w:r w:rsidRPr="00610309">
        <w:t>Syntax:</w:t>
      </w:r>
    </w:p>
    <w:bookmarkStart w:id="84" w:name="_MON_1514317049"/>
    <w:bookmarkEnd w:id="84"/>
    <w:p w14:paraId="221C7027" w14:textId="77777777" w:rsidR="006A3801" w:rsidRDefault="006A3801" w:rsidP="006A3801">
      <w:pPr>
        <w:rPr>
          <w:lang w:val="en-US"/>
        </w:rPr>
      </w:pPr>
      <w:r w:rsidRPr="006A56C2">
        <w:rPr>
          <w:lang w:val="en-US"/>
        </w:rPr>
        <w:object w:dxaOrig="8838" w:dyaOrig="1980" w14:anchorId="763AFB0A">
          <v:shape id="_x0000_i1041" type="#_x0000_t75" style="width:442pt;height:99pt" o:ole="" o:bordertopcolor="this" o:borderleftcolor="this" o:borderbottomcolor="this" o:borderrightcolor="this" filled="t" fillcolor="#daeef3 [664]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1" DrawAspect="Content" ObjectID="_1409061674" r:id="rId43"/>
        </w:object>
      </w:r>
    </w:p>
    <w:p w14:paraId="380757BE" w14:textId="77777777" w:rsidR="00CD6D6D" w:rsidRDefault="00CD6D6D" w:rsidP="00CD6D6D">
      <w:pPr>
        <w:pStyle w:val="FunctionTagHeader"/>
      </w:pPr>
      <w:r>
        <w:t>Description:</w:t>
      </w:r>
    </w:p>
    <w:p w14:paraId="0CBDEA1F" w14:textId="77777777" w:rsidR="00CD6D6D" w:rsidRPr="003D1091" w:rsidRDefault="00CD6D6D" w:rsidP="00CD6D6D">
      <w:pPr>
        <w:rPr>
          <w:lang w:val="en-US"/>
        </w:rPr>
      </w:pPr>
      <w:r>
        <w:rPr>
          <w:lang w:val="en-US"/>
        </w:rPr>
        <w:tab/>
        <w:t>This function uses the HykSort algorithm to perform a key-value sort</w:t>
      </w:r>
      <w:r w:rsidR="00833302">
        <w:rPr>
          <w:lang w:val="en-US"/>
        </w:rPr>
        <w:t xml:space="preserve"> with variadic number of value vectors on each process</w:t>
      </w:r>
      <w:r>
        <w:rPr>
          <w:lang w:val="en-US"/>
        </w:rPr>
        <w:t xml:space="preserve">. That is, it sorts the elements in a vector pointed by _keys and in </w:t>
      </w:r>
      <w:r w:rsidR="00833302">
        <w:rPr>
          <w:lang w:val="en-US"/>
        </w:rPr>
        <w:t>variadic</w:t>
      </w:r>
      <w:r>
        <w:rPr>
          <w:lang w:val="en-US"/>
        </w:rPr>
        <w:t xml:space="preserve"> number of vectors pointed by </w:t>
      </w:r>
      <w:r w:rsidR="00833302">
        <w:rPr>
          <w:lang w:val="en-US"/>
        </w:rPr>
        <w:t>corresponding</w:t>
      </w:r>
      <w:r>
        <w:rPr>
          <w:lang w:val="en-US"/>
        </w:rPr>
        <w:t xml:space="preserve"> pointers called _values into a</w:t>
      </w:r>
      <w:r w:rsidR="0053660B">
        <w:rPr>
          <w:lang w:val="en-US"/>
        </w:rPr>
        <w:t xml:space="preserve"> key</w:t>
      </w:r>
      <w:r>
        <w:rPr>
          <w:lang w:val="en-US"/>
        </w:rPr>
        <w:t xml:space="preserve"> order in which comparing key objects is done by a function object comp.</w:t>
      </w:r>
    </w:p>
    <w:p w14:paraId="6CCB4F6C" w14:textId="77777777" w:rsidR="00CD6D6D" w:rsidRDefault="00CD6D6D" w:rsidP="00CD6D6D">
      <w:pPr>
        <w:pStyle w:val="FunctionTagHeader"/>
      </w:pPr>
      <w:r>
        <w:t>Parameters:</w:t>
      </w:r>
    </w:p>
    <w:p w14:paraId="4EB2C9DC" w14:textId="77777777" w:rsidR="00CD6D6D" w:rsidRDefault="00CD6D6D" w:rsidP="00CD6D6D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BF6DEDB" w14:textId="77777777" w:rsidR="0053660B" w:rsidRPr="0053660B" w:rsidRDefault="0053660B" w:rsidP="00CD6D6D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8D03A8C" w14:textId="77777777" w:rsidR="00CD6D6D" w:rsidRDefault="00CD6D6D" w:rsidP="00CD6D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3762CF2C" w14:textId="77777777" w:rsidR="00CD6D6D" w:rsidRDefault="00CD6D6D" w:rsidP="00CD6D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64B29B4E" w14:textId="77777777" w:rsidR="00CD6D6D" w:rsidRDefault="00CD6D6D" w:rsidP="00CD6D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2FCF4C0" w14:textId="77777777" w:rsidR="00CD6D6D" w:rsidRPr="000A0288" w:rsidRDefault="00CD6D6D" w:rsidP="00CD6D6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Variadic pointers which each points to address of one value vector.</w:t>
      </w:r>
    </w:p>
    <w:p w14:paraId="2D46356E" w14:textId="77777777" w:rsidR="00CD6D6D" w:rsidRDefault="00CD6D6D" w:rsidP="00CD6D6D">
      <w:pPr>
        <w:pStyle w:val="FunctionTagHeader"/>
      </w:pPr>
      <w:r>
        <w:t>Template Parameters:</w:t>
      </w:r>
    </w:p>
    <w:p w14:paraId="797C81F7" w14:textId="77777777" w:rsidR="00541C62" w:rsidRPr="00FB325C" w:rsidRDefault="00541C62" w:rsidP="00541C62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892EC19" w14:textId="77777777" w:rsidR="00CD6D6D" w:rsidRPr="00FB325C" w:rsidRDefault="00CD6D6D" w:rsidP="00541C62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 xml:space="preserve">: </w:t>
      </w:r>
      <w:r w:rsidR="00541C62">
        <w:rPr>
          <w:lang w:val="en-US"/>
        </w:rPr>
        <w:t xml:space="preserve">  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77784F39" w14:textId="77777777" w:rsidR="00CD6D6D" w:rsidRPr="00FB325C" w:rsidRDefault="00CD6D6D" w:rsidP="00541C62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s</w:t>
      </w:r>
      <w:r>
        <w:rPr>
          <w:lang w:val="en-US"/>
        </w:rPr>
        <w:t xml:space="preserve">: </w:t>
      </w:r>
      <w:r w:rsidR="00541C62">
        <w:rPr>
          <w:lang w:val="en-US"/>
        </w:rPr>
        <w:t xml:space="preserve">                     </w:t>
      </w:r>
      <w:r>
        <w:rPr>
          <w:lang w:val="en-US"/>
        </w:rPr>
        <w:t>Variadic templates of sequence container classes which each has full properties of std::vector in usage. Some examples of this type are: std::vector, thrust::host_vector.</w:t>
      </w:r>
    </w:p>
    <w:p w14:paraId="5D843D3C" w14:textId="77777777" w:rsidR="00CD6D6D" w:rsidRDefault="00CD6D6D" w:rsidP="00CD6D6D">
      <w:pPr>
        <w:pStyle w:val="FunctionTagHeader"/>
      </w:pPr>
      <w:r>
        <w:t>Exceptions:</w:t>
      </w:r>
    </w:p>
    <w:p w14:paraId="352E06A2" w14:textId="77777777" w:rsidR="00CD6D6D" w:rsidRDefault="00CD6D6D" w:rsidP="00CD6D6D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1C1348A" w14:textId="77777777" w:rsidR="00CD6D6D" w:rsidRPr="00F37A6F" w:rsidRDefault="00CD6D6D" w:rsidP="00CD6D6D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2C097B1C" w14:textId="77777777" w:rsidR="00CD6D6D" w:rsidRDefault="00CD6D6D" w:rsidP="00CD6D6D">
      <w:pPr>
        <w:pStyle w:val="FunctionTagHeader"/>
      </w:pPr>
      <w:r>
        <w:t>Note:</w:t>
      </w:r>
    </w:p>
    <w:p w14:paraId="02C4A702" w14:textId="77777777" w:rsidR="00CD6D6D" w:rsidRDefault="00CD6D6D" w:rsidP="00CD6D6D">
      <w:pPr>
        <w:rPr>
          <w:lang w:val="en-US"/>
        </w:rPr>
      </w:pPr>
      <w:r>
        <w:rPr>
          <w:lang w:val="en-US"/>
        </w:rPr>
        <w:tab/>
        <w:t>To use this function, one must compile the gpusort library using C++11.</w:t>
      </w:r>
    </w:p>
    <w:p w14:paraId="4D47B64B" w14:textId="77777777" w:rsidR="002605BC" w:rsidRDefault="002605BC" w:rsidP="00CD6D6D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329286C" w14:textId="77777777" w:rsidR="00CD6D6D" w:rsidRDefault="00CD6D6D" w:rsidP="00CD6D6D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6D00AB85" w14:textId="77777777" w:rsidR="00B72610" w:rsidRPr="00F9689A" w:rsidRDefault="00B72610" w:rsidP="00CD6D6D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DC109EC" w14:textId="77777777" w:rsidR="00CD6D6D" w:rsidRDefault="00CD6D6D" w:rsidP="00CD6D6D">
      <w:pPr>
        <w:pStyle w:val="FunctionTagHeader"/>
      </w:pPr>
      <w:r>
        <w:t>Example:</w:t>
      </w:r>
    </w:p>
    <w:bookmarkStart w:id="85" w:name="_MON_1514406463"/>
    <w:bookmarkEnd w:id="85"/>
    <w:p w14:paraId="01A67F46" w14:textId="77777777" w:rsidR="00CD6D6D" w:rsidRDefault="001F7DF5" w:rsidP="00CD6D6D">
      <w:r>
        <w:object w:dxaOrig="8838" w:dyaOrig="11153" w14:anchorId="4FBD9895">
          <v:shape id="_x0000_i1042" type="#_x0000_t75" style="width:442pt;height:558pt" o:ole="" o:bordertopcolor="this" o:borderleftcolor="this" o:borderbottomcolor="this" o:borderrightcolor="this" filled="t" fillcolor="#daeef3 [664]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2" DrawAspect="Content" ObjectID="_1409061675" r:id="rId45"/>
        </w:object>
      </w:r>
    </w:p>
    <w:bookmarkEnd w:id="71"/>
    <w:bookmarkEnd w:id="72"/>
    <w:bookmarkEnd w:id="73"/>
    <w:bookmarkEnd w:id="74"/>
    <w:bookmarkEnd w:id="75"/>
    <w:p w14:paraId="6B6D606B" w14:textId="77777777" w:rsidR="005E2F79" w:rsidRDefault="005E2F79" w:rsidP="00FF49D9">
      <w:pPr>
        <w:pStyle w:val="5"/>
        <w:rPr>
          <w:lang w:val="en-US"/>
        </w:rPr>
      </w:pPr>
      <w:r>
        <w:rPr>
          <w:lang w:val="en-US"/>
        </w:rPr>
        <w:lastRenderedPageBreak/>
        <w:t xml:space="preserve">3.1.3.2.2. Using </w:t>
      </w:r>
      <w:r w:rsidR="00E510B6">
        <w:rPr>
          <w:lang w:val="en-US"/>
        </w:rPr>
        <w:t xml:space="preserve">an </w:t>
      </w:r>
      <w:r w:rsidR="00FF49D9">
        <w:rPr>
          <w:lang w:val="en-US"/>
        </w:rPr>
        <w:t>o</w:t>
      </w:r>
      <w:r>
        <w:rPr>
          <w:lang w:val="en-US"/>
        </w:rPr>
        <w:t xml:space="preserve">lder </w:t>
      </w:r>
      <w:r w:rsidR="00FF49D9">
        <w:rPr>
          <w:lang w:val="en-US"/>
        </w:rPr>
        <w:t>v</w:t>
      </w:r>
      <w:r>
        <w:rPr>
          <w:lang w:val="en-US"/>
        </w:rPr>
        <w:t>er</w:t>
      </w:r>
      <w:r w:rsidR="00FF49D9">
        <w:rPr>
          <w:lang w:val="en-US"/>
        </w:rPr>
        <w:t>sion of C++</w:t>
      </w:r>
    </w:p>
    <w:p w14:paraId="5E18C75B" w14:textId="77777777" w:rsidR="00FF49D9" w:rsidRDefault="00FF49D9" w:rsidP="00FF49D9">
      <w:pPr>
        <w:pStyle w:val="5"/>
        <w:rPr>
          <w:lang w:val="en-US"/>
        </w:rPr>
      </w:pPr>
      <w:r>
        <w:rPr>
          <w:lang w:val="en-US"/>
        </w:rPr>
        <w:t xml:space="preserve">3.1.3.2.2.1. </w:t>
      </w:r>
      <w:r w:rsidR="008A61F2">
        <w:rPr>
          <w:lang w:val="en-US"/>
        </w:rPr>
        <w:t>With two value vectors</w:t>
      </w:r>
    </w:p>
    <w:p w14:paraId="77A4D562" w14:textId="77777777" w:rsidR="00E4552D" w:rsidRPr="00610309" w:rsidRDefault="00E4552D" w:rsidP="00E4552D">
      <w:pPr>
        <w:pStyle w:val="5"/>
        <w:rPr>
          <w:lang w:val="en-US"/>
        </w:rPr>
      </w:pPr>
      <w:bookmarkStart w:id="86" w:name="OLE_LINK20"/>
      <w:bookmarkStart w:id="87" w:name="OLE_LINK21"/>
      <w:bookmarkStart w:id="88" w:name="OLE_LINK22"/>
      <w:bookmarkStart w:id="89" w:name="OLE_LINK60"/>
      <w:bookmarkStart w:id="90" w:name="OLE_LINK61"/>
      <w:bookmarkStart w:id="91" w:name="OLE_LINK62"/>
      <w:bookmarkStart w:id="92" w:name="OLE_LINK63"/>
      <w:bookmarkStart w:id="93" w:name="OLE_LINK64"/>
      <w:r>
        <w:rPr>
          <w:lang w:val="en-US"/>
        </w:rPr>
        <w:t>Ascending Order</w:t>
      </w:r>
    </w:p>
    <w:p w14:paraId="099AFCF4" w14:textId="77777777" w:rsidR="00E4552D" w:rsidRPr="00610309" w:rsidRDefault="00E4552D" w:rsidP="00E4552D">
      <w:pPr>
        <w:pStyle w:val="FunctionTagHeader"/>
      </w:pPr>
      <w:r w:rsidRPr="00610309">
        <w:t>Syntax:</w:t>
      </w:r>
    </w:p>
    <w:bookmarkStart w:id="94" w:name="_MON_1514317340"/>
    <w:bookmarkEnd w:id="94"/>
    <w:p w14:paraId="19E6C2EE" w14:textId="77777777" w:rsidR="00E4552D" w:rsidRDefault="00E4552D" w:rsidP="00E4552D">
      <w:pPr>
        <w:rPr>
          <w:lang w:val="en-US"/>
        </w:rPr>
      </w:pPr>
      <w:r w:rsidRPr="006A56C2">
        <w:rPr>
          <w:lang w:val="en-US"/>
        </w:rPr>
        <w:object w:dxaOrig="8838" w:dyaOrig="1410" w14:anchorId="37935FF9">
          <v:shape id="_x0000_i1043" type="#_x0000_t75" style="width:442pt;height:71pt" o:ole="" o:bordertopcolor="this" o:borderleftcolor="this" o:borderbottomcolor="this" o:borderrightcolor="this" filled="t" fillcolor="#daeef3 [664]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3" DrawAspect="Content" ObjectID="_1409061676" r:id="rId47"/>
        </w:object>
      </w:r>
    </w:p>
    <w:p w14:paraId="44D0F755" w14:textId="77777777" w:rsidR="004E4930" w:rsidRDefault="004E4930" w:rsidP="004E4930">
      <w:pPr>
        <w:pStyle w:val="FunctionTagHeader"/>
      </w:pPr>
      <w:bookmarkStart w:id="95" w:name="OLE_LINK44"/>
      <w:bookmarkStart w:id="96" w:name="OLE_LINK45"/>
      <w:bookmarkStart w:id="97" w:name="OLE_LINK46"/>
      <w:r>
        <w:t>Description:</w:t>
      </w:r>
    </w:p>
    <w:p w14:paraId="1FAD4DAD" w14:textId="77777777" w:rsidR="004E4930" w:rsidRPr="003D1091" w:rsidRDefault="004E4930" w:rsidP="004E4930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</w:t>
      </w:r>
      <w:r w:rsidR="00A13568">
        <w:rPr>
          <w:lang w:val="en-US"/>
        </w:rPr>
        <w:t xml:space="preserve"> on each process</w:t>
      </w:r>
      <w:r>
        <w:rPr>
          <w:lang w:val="en-US"/>
        </w:rPr>
        <w:t xml:space="preserve">. That is, it sorts the elements in a vector pointed by _keys and in </w:t>
      </w:r>
      <w:r w:rsidR="00DC28F6">
        <w:rPr>
          <w:lang w:val="en-US"/>
        </w:rPr>
        <w:t>two value</w:t>
      </w:r>
      <w:r>
        <w:rPr>
          <w:lang w:val="en-US"/>
        </w:rPr>
        <w:t xml:space="preserve"> vectors pointed by _values</w:t>
      </w:r>
      <w:r w:rsidR="00DC28F6">
        <w:rPr>
          <w:lang w:val="en-US"/>
        </w:rPr>
        <w:t>1 and _values2</w:t>
      </w:r>
      <w:r>
        <w:rPr>
          <w:lang w:val="en-US"/>
        </w:rPr>
        <w:t xml:space="preserve">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</w:t>
      </w:r>
      <w:r w:rsidR="00DC28F6">
        <w:rPr>
          <w:lang w:val="en-US"/>
        </w:rPr>
        <w:t>2</w:t>
      </w:r>
      <w:r>
        <w:rPr>
          <w:lang w:val="en-US"/>
        </w:rPr>
        <w:t>) corresponding to i and j respectively, then j is not less than i. This version compares key objects using operator&lt;.</w:t>
      </w:r>
    </w:p>
    <w:p w14:paraId="56899880" w14:textId="77777777" w:rsidR="004E4930" w:rsidRDefault="004E4930" w:rsidP="004E4930">
      <w:pPr>
        <w:pStyle w:val="FunctionTagHeader"/>
      </w:pPr>
      <w:r>
        <w:t>Parameters:</w:t>
      </w:r>
    </w:p>
    <w:p w14:paraId="77AC383E" w14:textId="77777777" w:rsidR="004E4930" w:rsidRDefault="004E4930" w:rsidP="004E4930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4F6A93F" w14:textId="77777777" w:rsidR="004E4930" w:rsidRDefault="004E4930" w:rsidP="004E493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25C7A025" w14:textId="77777777" w:rsidR="004E4930" w:rsidRDefault="004E4930" w:rsidP="004E493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76575F24" w14:textId="77777777" w:rsidR="004E4930" w:rsidRDefault="004E4930" w:rsidP="004E493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0E9CEA8" w14:textId="77777777" w:rsidR="004E4930" w:rsidRDefault="004E4930" w:rsidP="004E493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 w:rsidR="009E49DE">
        <w:rPr>
          <w:rStyle w:val="ParameterNameChar"/>
          <w:lang w:val="en-US"/>
        </w:rPr>
        <w:t>1</w:t>
      </w:r>
      <w:r>
        <w:rPr>
          <w:lang w:val="en-US"/>
        </w:rPr>
        <w:t xml:space="preserve">          </w:t>
      </w:r>
      <w:r w:rsidR="009E49DE">
        <w:rPr>
          <w:lang w:val="en-US"/>
        </w:rPr>
        <w:t>A</w:t>
      </w:r>
      <w:r>
        <w:rPr>
          <w:lang w:val="en-US"/>
        </w:rPr>
        <w:t>ddress of value vector</w:t>
      </w:r>
      <w:r w:rsidR="009E49DE">
        <w:rPr>
          <w:lang w:val="en-US"/>
        </w:rPr>
        <w:t xml:space="preserve"> 1</w:t>
      </w:r>
      <w:r>
        <w:rPr>
          <w:lang w:val="en-US"/>
        </w:rPr>
        <w:t>.</w:t>
      </w:r>
    </w:p>
    <w:p w14:paraId="74A9D021" w14:textId="77777777" w:rsidR="009E49DE" w:rsidRPr="000A0288" w:rsidRDefault="009E49DE" w:rsidP="009E49D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31A27EAC" w14:textId="77777777" w:rsidR="004E4930" w:rsidRDefault="004E4930" w:rsidP="004E4930">
      <w:pPr>
        <w:pStyle w:val="FunctionTagHeader"/>
      </w:pPr>
      <w:r>
        <w:t>Template Parameters:</w:t>
      </w:r>
    </w:p>
    <w:p w14:paraId="41E2498D" w14:textId="77777777" w:rsidR="004E4930" w:rsidRPr="00FB325C" w:rsidRDefault="004E4930" w:rsidP="00976536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 xml:space="preserve">: </w:t>
      </w:r>
      <w:r w:rsidR="00976536">
        <w:rPr>
          <w:lang w:val="en-US"/>
        </w:rPr>
        <w:t xml:space="preserve">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212C817D" w14:textId="77777777" w:rsidR="004E4930" w:rsidRDefault="004E4930" w:rsidP="00976536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 w:rsidR="009E49DE">
        <w:rPr>
          <w:rStyle w:val="ParameterNameChar"/>
          <w:lang w:val="en-US"/>
        </w:rPr>
        <w:t>V1</w:t>
      </w:r>
      <w:r>
        <w:rPr>
          <w:lang w:val="en-US"/>
        </w:rPr>
        <w:t xml:space="preserve">: </w:t>
      </w:r>
      <w:r w:rsidR="009E49DE">
        <w:rPr>
          <w:lang w:val="en-US"/>
        </w:rPr>
        <w:t>A sequence container class which has full properties of std::vector in usage. Some examples of this type are: std::vector, thrust::host_vector.</w:t>
      </w:r>
    </w:p>
    <w:p w14:paraId="43705507" w14:textId="77777777" w:rsidR="00976536" w:rsidRPr="00FB325C" w:rsidRDefault="00976536" w:rsidP="00976536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77AC55C" w14:textId="77777777" w:rsidR="00976536" w:rsidRPr="00976536" w:rsidRDefault="00976536" w:rsidP="00976536">
      <w:pPr>
        <w:ind w:left="1701" w:hanging="1701"/>
        <w:jc w:val="left"/>
        <w:rPr>
          <w:lang w:val="en-US"/>
        </w:rPr>
      </w:pPr>
    </w:p>
    <w:p w14:paraId="4BF22FC4" w14:textId="77777777" w:rsidR="004E4930" w:rsidRDefault="004E4930" w:rsidP="004E4930">
      <w:pPr>
        <w:pStyle w:val="FunctionTagHeader"/>
      </w:pPr>
      <w:r>
        <w:t>Exceptions:</w:t>
      </w:r>
    </w:p>
    <w:p w14:paraId="251F47C6" w14:textId="77777777" w:rsidR="004E4930" w:rsidRDefault="004E4930" w:rsidP="004E4930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C113B0A" w14:textId="77777777" w:rsidR="004E4930" w:rsidRPr="00F37A6F" w:rsidRDefault="004E4930" w:rsidP="004E4930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7C12CCBD" w14:textId="77777777" w:rsidR="004E4930" w:rsidRDefault="004E4930" w:rsidP="004E4930">
      <w:pPr>
        <w:pStyle w:val="FunctionTagHeader"/>
      </w:pPr>
      <w:r>
        <w:t>Note:</w:t>
      </w:r>
    </w:p>
    <w:p w14:paraId="78457441" w14:textId="77777777" w:rsidR="006D7142" w:rsidRPr="006D7142" w:rsidRDefault="006D7142" w:rsidP="006D7142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1B89DCB9" w14:textId="77777777" w:rsidR="004E4930" w:rsidRPr="00F9689A" w:rsidRDefault="004E4930" w:rsidP="004E4930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12E56978" w14:textId="77777777" w:rsidR="004E4930" w:rsidRDefault="004E4930" w:rsidP="004E4930">
      <w:pPr>
        <w:pStyle w:val="FunctionTagHeader"/>
      </w:pPr>
      <w:r>
        <w:t>Example:</w:t>
      </w:r>
    </w:p>
    <w:bookmarkStart w:id="98" w:name="_MON_1514405781"/>
    <w:bookmarkEnd w:id="98"/>
    <w:p w14:paraId="060BE648" w14:textId="77777777" w:rsidR="004E4930" w:rsidRDefault="002B7D8A" w:rsidP="004E4930">
      <w:r>
        <w:object w:dxaOrig="8838" w:dyaOrig="10894" w14:anchorId="2BD5B71D">
          <v:shape id="_x0000_i1044" type="#_x0000_t75" style="width:442pt;height:545pt" o:ole="" o:bordertopcolor="this" o:borderleftcolor="this" o:borderbottomcolor="this" o:borderrightcolor="this" filled="t" fillcolor="#daeef3 [664]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4" DrawAspect="Content" ObjectID="_1409061677" r:id="rId49"/>
        </w:object>
      </w:r>
    </w:p>
    <w:bookmarkEnd w:id="95"/>
    <w:bookmarkEnd w:id="96"/>
    <w:bookmarkEnd w:id="97"/>
    <w:p w14:paraId="118E08CA" w14:textId="77777777" w:rsidR="00E4552D" w:rsidRPr="00610309" w:rsidRDefault="00E4552D" w:rsidP="00E4552D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10F3DC71" w14:textId="77777777" w:rsidR="00E4552D" w:rsidRPr="00610309" w:rsidRDefault="00E4552D" w:rsidP="00E4552D">
      <w:pPr>
        <w:pStyle w:val="FunctionTagHeader"/>
      </w:pPr>
      <w:r w:rsidRPr="00610309">
        <w:t>Syntax:</w:t>
      </w:r>
    </w:p>
    <w:bookmarkStart w:id="99" w:name="_MON_1514317389"/>
    <w:bookmarkEnd w:id="99"/>
    <w:p w14:paraId="765C9139" w14:textId="77777777" w:rsidR="00E4552D" w:rsidRDefault="00E4552D" w:rsidP="00E4552D">
      <w:pPr>
        <w:rPr>
          <w:lang w:val="en-US"/>
        </w:rPr>
      </w:pPr>
      <w:r w:rsidRPr="006A56C2">
        <w:rPr>
          <w:lang w:val="en-US"/>
        </w:rPr>
        <w:object w:dxaOrig="8838" w:dyaOrig="1695" w14:anchorId="40DE9D57">
          <v:shape id="_x0000_i1045" type="#_x0000_t75" style="width:442pt;height:85pt" o:ole="" o:bordertopcolor="this" o:borderleftcolor="this" o:borderbottomcolor="this" o:borderrightcolor="this" filled="t" fillcolor="#daeef3 [664]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5" DrawAspect="Content" ObjectID="_1409061678" r:id="rId51"/>
        </w:object>
      </w:r>
    </w:p>
    <w:bookmarkEnd w:id="86"/>
    <w:bookmarkEnd w:id="87"/>
    <w:bookmarkEnd w:id="88"/>
    <w:p w14:paraId="583C1E0F" w14:textId="77777777" w:rsidR="00F91B0F" w:rsidRDefault="00F91B0F" w:rsidP="00F91B0F">
      <w:pPr>
        <w:pStyle w:val="FunctionTagHeader"/>
      </w:pPr>
      <w:r>
        <w:t>Description:</w:t>
      </w:r>
    </w:p>
    <w:p w14:paraId="155A0416" w14:textId="77777777" w:rsidR="00F91B0F" w:rsidRPr="003D1091" w:rsidRDefault="00F91B0F" w:rsidP="00F91B0F">
      <w:pPr>
        <w:rPr>
          <w:lang w:val="en-US"/>
        </w:rPr>
      </w:pPr>
      <w:r>
        <w:rPr>
          <w:lang w:val="en-US"/>
        </w:rPr>
        <w:tab/>
        <w:t xml:space="preserve">This function uses the HykSort algorithm to perform a key-value sort with two value vectors on each process. That is, it sorts the elements in a vector pointed by _keys and in two value vectors pointed by _values1 and _values2 into </w:t>
      </w:r>
      <w:r w:rsidR="00251CF6">
        <w:rPr>
          <w:lang w:val="en-US"/>
        </w:rPr>
        <w:t xml:space="preserve">a </w:t>
      </w:r>
      <w:r>
        <w:rPr>
          <w:lang w:val="en-US"/>
        </w:rPr>
        <w:t>key order</w:t>
      </w:r>
      <w:r w:rsidR="00251CF6">
        <w:rPr>
          <w:lang w:val="en-US"/>
        </w:rPr>
        <w:t xml:space="preserve"> in which comparing objects is done by a function object comp</w:t>
      </w:r>
      <w:r>
        <w:rPr>
          <w:lang w:val="en-US"/>
        </w:rPr>
        <w:t>.</w:t>
      </w:r>
    </w:p>
    <w:p w14:paraId="395B8347" w14:textId="77777777" w:rsidR="00F91B0F" w:rsidRDefault="00F91B0F" w:rsidP="00F91B0F">
      <w:pPr>
        <w:pStyle w:val="FunctionTagHeader"/>
      </w:pPr>
      <w:r>
        <w:t>Parameters:</w:t>
      </w:r>
    </w:p>
    <w:p w14:paraId="06C818FB" w14:textId="77777777" w:rsidR="00F91B0F" w:rsidRDefault="00F91B0F" w:rsidP="00F91B0F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5731506" w14:textId="77777777" w:rsidR="001376FE" w:rsidRPr="001376FE" w:rsidRDefault="001376FE" w:rsidP="00F91B0F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6AFA57BA" w14:textId="77777777" w:rsidR="00F91B0F" w:rsidRDefault="00F91B0F" w:rsidP="00F91B0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21045E87" w14:textId="77777777" w:rsidR="00F91B0F" w:rsidRDefault="00F91B0F" w:rsidP="00F91B0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3FAB2082" w14:textId="77777777" w:rsidR="00F91B0F" w:rsidRDefault="00F91B0F" w:rsidP="00F91B0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30AEF4C" w14:textId="77777777" w:rsidR="00F91B0F" w:rsidRDefault="00F91B0F" w:rsidP="00F91B0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58B08CE" w14:textId="77777777" w:rsidR="00F91B0F" w:rsidRPr="000A0288" w:rsidRDefault="00F91B0F" w:rsidP="00F91B0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1DDAAA3" w14:textId="77777777" w:rsidR="00F91B0F" w:rsidRDefault="00F91B0F" w:rsidP="00F91B0F">
      <w:pPr>
        <w:pStyle w:val="FunctionTagHeader"/>
      </w:pPr>
      <w:r>
        <w:t>Template Parameters:</w:t>
      </w:r>
    </w:p>
    <w:p w14:paraId="5FE82D51" w14:textId="77777777" w:rsidR="00225CC6" w:rsidRPr="00FB325C" w:rsidRDefault="00225CC6" w:rsidP="00225CC6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691F713D" w14:textId="77777777" w:rsidR="00F91B0F" w:rsidRPr="00FB325C" w:rsidRDefault="00F91B0F" w:rsidP="00225CC6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 xml:space="preserve">:  </w:t>
      </w:r>
      <w:r w:rsidR="00225CC6">
        <w:rPr>
          <w:lang w:val="en-US"/>
        </w:rPr>
        <w:t xml:space="preserve"> 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764811D1" w14:textId="77777777" w:rsidR="00F91B0F" w:rsidRDefault="00F91B0F" w:rsidP="00225CC6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 xml:space="preserve">: </w:t>
      </w:r>
      <w:r w:rsidR="00225CC6">
        <w:rPr>
          <w:lang w:val="en-US"/>
        </w:rPr>
        <w:t xml:space="preserve">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45E064E7" w14:textId="77777777" w:rsidR="00F91B0F" w:rsidRPr="00FB325C" w:rsidRDefault="00F91B0F" w:rsidP="00225CC6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 xml:space="preserve">: </w:t>
      </w:r>
      <w:r w:rsidR="00225CC6">
        <w:rPr>
          <w:lang w:val="en-US"/>
        </w:rPr>
        <w:t xml:space="preserve">                  </w:t>
      </w:r>
      <w:r>
        <w:rPr>
          <w:lang w:val="en-US"/>
        </w:rPr>
        <w:t>A sequence container class which has full properties of std::vector in usage. Some examples of this type are: std::vector, thrust::host_vector.</w:t>
      </w:r>
    </w:p>
    <w:p w14:paraId="4C8BD400" w14:textId="77777777" w:rsidR="00F91B0F" w:rsidRPr="00976536" w:rsidRDefault="00F91B0F" w:rsidP="00F91B0F">
      <w:pPr>
        <w:ind w:left="1701" w:hanging="1701"/>
        <w:jc w:val="left"/>
        <w:rPr>
          <w:lang w:val="en-US"/>
        </w:rPr>
      </w:pPr>
    </w:p>
    <w:p w14:paraId="2B50D4ED" w14:textId="77777777" w:rsidR="00F91B0F" w:rsidRDefault="00F91B0F" w:rsidP="00F91B0F">
      <w:pPr>
        <w:pStyle w:val="FunctionTagHeader"/>
      </w:pPr>
      <w:r>
        <w:lastRenderedPageBreak/>
        <w:t>Exceptions:</w:t>
      </w:r>
    </w:p>
    <w:p w14:paraId="5705422A" w14:textId="77777777" w:rsidR="00F91B0F" w:rsidRDefault="00F91B0F" w:rsidP="00F91B0F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FC83CB1" w14:textId="77777777" w:rsidR="00F91B0F" w:rsidRPr="00F37A6F" w:rsidRDefault="00F91B0F" w:rsidP="00F91B0F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FCD40AC" w14:textId="77777777" w:rsidR="00F91B0F" w:rsidRDefault="00F91B0F" w:rsidP="00F91B0F">
      <w:pPr>
        <w:pStyle w:val="FunctionTagHeader"/>
      </w:pPr>
      <w:r>
        <w:t>Note:</w:t>
      </w:r>
    </w:p>
    <w:p w14:paraId="4036CF64" w14:textId="77777777" w:rsidR="002B7D8A" w:rsidRPr="002B7D8A" w:rsidRDefault="002B7D8A" w:rsidP="002B7D8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11BEFF0E" w14:textId="77777777" w:rsidR="00F91B0F" w:rsidRDefault="00F91B0F" w:rsidP="00F91B0F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674B79C0" w14:textId="77777777" w:rsidR="009A152E" w:rsidRPr="009A152E" w:rsidRDefault="009A152E" w:rsidP="00F91B0F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558AA765" w14:textId="77777777" w:rsidR="00F91B0F" w:rsidRDefault="00F91B0F" w:rsidP="00F91B0F">
      <w:pPr>
        <w:pStyle w:val="FunctionTagHeader"/>
      </w:pPr>
      <w:r>
        <w:t>Example:</w:t>
      </w:r>
    </w:p>
    <w:bookmarkStart w:id="100" w:name="_MON_1514576798"/>
    <w:bookmarkEnd w:id="100"/>
    <w:p w14:paraId="4344B611" w14:textId="77777777" w:rsidR="00F91B0F" w:rsidRDefault="001776F0" w:rsidP="00F91B0F">
      <w:r>
        <w:object w:dxaOrig="8838" w:dyaOrig="11153" w14:anchorId="3746E939">
          <v:shape id="_x0000_i1046" type="#_x0000_t75" style="width:442pt;height:558pt" o:ole="" o:bordertopcolor="this" o:borderleftcolor="this" o:borderbottomcolor="this" o:borderrightcolor="this" filled="t" fillcolor="#daeef3 [664]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6" DrawAspect="Content" ObjectID="_1409061679" r:id="rId53"/>
        </w:object>
      </w:r>
    </w:p>
    <w:bookmarkEnd w:id="89"/>
    <w:bookmarkEnd w:id="90"/>
    <w:bookmarkEnd w:id="91"/>
    <w:bookmarkEnd w:id="92"/>
    <w:bookmarkEnd w:id="93"/>
    <w:p w14:paraId="3E0984FD" w14:textId="77777777" w:rsidR="00FF49D9" w:rsidRDefault="00FF49D9" w:rsidP="00FF49D9">
      <w:pPr>
        <w:pStyle w:val="5"/>
        <w:rPr>
          <w:lang w:val="en-US"/>
        </w:rPr>
      </w:pPr>
      <w:r>
        <w:rPr>
          <w:lang w:val="en-US"/>
        </w:rPr>
        <w:t xml:space="preserve">3.1.3.2.2.2. </w:t>
      </w:r>
      <w:r w:rsidR="008A61F2">
        <w:rPr>
          <w:lang w:val="en-US"/>
        </w:rPr>
        <w:t>With three value vectors</w:t>
      </w:r>
    </w:p>
    <w:p w14:paraId="0E3FBD72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3E538898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01" w:name="_MON_1514638490"/>
    <w:bookmarkEnd w:id="101"/>
    <w:p w14:paraId="25AC0251" w14:textId="77777777" w:rsidR="000D67D8" w:rsidRDefault="001776F0" w:rsidP="000D67D8">
      <w:pPr>
        <w:rPr>
          <w:lang w:val="en-US"/>
        </w:rPr>
      </w:pPr>
      <w:r w:rsidRPr="006A56C2">
        <w:rPr>
          <w:lang w:val="en-US"/>
        </w:rPr>
        <w:object w:dxaOrig="8838" w:dyaOrig="1297" w14:anchorId="366E08A6">
          <v:shape id="_x0000_i1047" type="#_x0000_t75" style="width:442pt;height:65pt" o:ole="" o:bordertopcolor="this" o:borderleftcolor="this" o:borderbottomcolor="this" o:borderrightcolor="this" filled="t" fillcolor="#daeef3 [664]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7" DrawAspect="Content" ObjectID="_1409061680" r:id="rId55"/>
        </w:object>
      </w:r>
    </w:p>
    <w:p w14:paraId="52E1A1C2" w14:textId="77777777" w:rsidR="000D67D8" w:rsidRDefault="000D67D8" w:rsidP="000D67D8">
      <w:pPr>
        <w:pStyle w:val="FunctionTagHeader"/>
      </w:pPr>
      <w:r>
        <w:t>Description:</w:t>
      </w:r>
    </w:p>
    <w:p w14:paraId="3507827E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three value vectors pointed by _values1, _values2, and _values3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3) corresponding to i and j respectively, then j is not less than i. This version compares key objects using operator&lt;.</w:t>
      </w:r>
    </w:p>
    <w:p w14:paraId="7C25EEA4" w14:textId="77777777" w:rsidR="000D67D8" w:rsidRDefault="000D67D8" w:rsidP="000D67D8">
      <w:pPr>
        <w:pStyle w:val="FunctionTagHeader"/>
      </w:pPr>
      <w:r>
        <w:t>Parameters:</w:t>
      </w:r>
    </w:p>
    <w:p w14:paraId="564105BC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785D664" w14:textId="77777777" w:rsidR="002D6D74" w:rsidRDefault="002D6D74" w:rsidP="002D6D7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047E6CAF" w14:textId="77777777" w:rsidR="002D6D74" w:rsidRDefault="002D6D74" w:rsidP="002D6D7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011C2B7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0BBA542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9BF9D9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370D42D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2CA3545" w14:textId="77777777" w:rsidR="000D67D8" w:rsidRDefault="000D67D8" w:rsidP="000D67D8">
      <w:pPr>
        <w:pStyle w:val="FunctionTagHeader"/>
      </w:pPr>
      <w:r>
        <w:t>Template Parameters:</w:t>
      </w:r>
    </w:p>
    <w:p w14:paraId="726A5D4C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758A2684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FF4842C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27F6D50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D919465" w14:textId="77777777" w:rsidR="000D67D8" w:rsidRDefault="000D67D8" w:rsidP="000D67D8">
      <w:pPr>
        <w:pStyle w:val="FunctionTagHeader"/>
      </w:pPr>
      <w:r>
        <w:t>Exceptions:</w:t>
      </w:r>
    </w:p>
    <w:p w14:paraId="74F6A3C1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4F524BE" w14:textId="77777777" w:rsidR="002D6D74" w:rsidRPr="00F37A6F" w:rsidRDefault="002D6D74" w:rsidP="002D6D74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B8F49CA" w14:textId="77777777" w:rsidR="000D67D8" w:rsidRDefault="000D67D8" w:rsidP="000D67D8">
      <w:pPr>
        <w:pStyle w:val="FunctionTagHeader"/>
      </w:pPr>
      <w:r>
        <w:t>Note:</w:t>
      </w:r>
    </w:p>
    <w:p w14:paraId="030EB02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6587FBD0" w14:textId="77777777" w:rsidR="002D6D74" w:rsidRPr="00F9689A" w:rsidRDefault="002D6D74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2CD4573F" w14:textId="77777777" w:rsidR="000D67D8" w:rsidRDefault="000D67D8" w:rsidP="000D67D8">
      <w:pPr>
        <w:pStyle w:val="FunctionTagHeader"/>
      </w:pPr>
      <w:r>
        <w:t>Example:</w:t>
      </w:r>
    </w:p>
    <w:bookmarkStart w:id="102" w:name="_MON_1514638152"/>
    <w:bookmarkEnd w:id="102"/>
    <w:p w14:paraId="6923DFF4" w14:textId="77777777" w:rsidR="000D67D8" w:rsidRDefault="002D6D74" w:rsidP="000D67D8">
      <w:r>
        <w:object w:dxaOrig="8838" w:dyaOrig="11581" w14:anchorId="364E9316">
          <v:shape id="_x0000_i1048" type="#_x0000_t75" style="width:442pt;height:579pt" o:ole="" o:bordertopcolor="this" o:borderleftcolor="this" o:borderbottomcolor="this" o:borderrightcolor="this" filled="t" fillcolor="#daeef3 [664]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8" DrawAspect="Content" ObjectID="_1409061681" r:id="rId57"/>
        </w:object>
      </w:r>
    </w:p>
    <w:p w14:paraId="20538C34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40366455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03" w:name="_MON_1514638115"/>
    <w:bookmarkEnd w:id="103"/>
    <w:p w14:paraId="01B3E8A0" w14:textId="77777777" w:rsidR="000D67D8" w:rsidRDefault="002D6D74" w:rsidP="000D67D8">
      <w:pPr>
        <w:rPr>
          <w:lang w:val="en-US"/>
        </w:rPr>
      </w:pPr>
      <w:r w:rsidRPr="006A56C2">
        <w:rPr>
          <w:lang w:val="en-US"/>
        </w:rPr>
        <w:object w:dxaOrig="8838" w:dyaOrig="1556" w14:anchorId="7F6D711B">
          <v:shape id="_x0000_i1049" type="#_x0000_t75" style="width:442pt;height:78pt" o:ole="" o:bordertopcolor="this" o:borderleftcolor="this" o:borderbottomcolor="this" o:borderrightcolor="this" filled="t" fillcolor="#daeef3 [664]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49" DrawAspect="Content" ObjectID="_1409061682" r:id="rId59"/>
        </w:object>
      </w:r>
    </w:p>
    <w:p w14:paraId="6DEFEA22" w14:textId="77777777" w:rsidR="000D67D8" w:rsidRDefault="000D67D8" w:rsidP="000D67D8">
      <w:pPr>
        <w:pStyle w:val="FunctionTagHeader"/>
      </w:pPr>
      <w:r>
        <w:t>Description:</w:t>
      </w:r>
    </w:p>
    <w:p w14:paraId="27F61A68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three value vectors pointed by _values1, _values2, and _values3 into a key order in which comparing objects is done by a function object comp.</w:t>
      </w:r>
    </w:p>
    <w:p w14:paraId="275FE285" w14:textId="77777777" w:rsidR="000D67D8" w:rsidRDefault="000D67D8" w:rsidP="000D67D8">
      <w:pPr>
        <w:pStyle w:val="FunctionTagHeader"/>
      </w:pPr>
      <w:r>
        <w:t>Parameters:</w:t>
      </w:r>
    </w:p>
    <w:p w14:paraId="2481E0E2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59D0C6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14F19E24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144C92F0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58ADBC1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C1542A1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6A9DB86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D5796FE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4487D17" w14:textId="77777777" w:rsidR="000D67D8" w:rsidRDefault="000D67D8" w:rsidP="000D67D8">
      <w:pPr>
        <w:pStyle w:val="FunctionTagHeader"/>
      </w:pPr>
      <w:r>
        <w:t>Template Parameters:</w:t>
      </w:r>
    </w:p>
    <w:p w14:paraId="7BF3CE11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533565E6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42930EFB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EB298A4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4967CCE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C3ED1A3" w14:textId="77777777" w:rsidR="000D67D8" w:rsidRDefault="000D67D8" w:rsidP="000D67D8">
      <w:pPr>
        <w:pStyle w:val="FunctionTagHeader"/>
      </w:pPr>
      <w:r>
        <w:t>Exceptions:</w:t>
      </w:r>
    </w:p>
    <w:p w14:paraId="70FD3C25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DF940CB" w14:textId="77777777" w:rsidR="00F31C81" w:rsidRPr="00F37A6F" w:rsidRDefault="00F31C81" w:rsidP="00F31C81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1E376E36" w14:textId="77777777" w:rsidR="000D67D8" w:rsidRDefault="000D67D8" w:rsidP="000D67D8">
      <w:pPr>
        <w:pStyle w:val="FunctionTagHeader"/>
      </w:pPr>
      <w:r>
        <w:t>Note:</w:t>
      </w:r>
    </w:p>
    <w:p w14:paraId="4F8BC58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0251FC3" w14:textId="77777777" w:rsidR="00F31C81" w:rsidRPr="00F9689A" w:rsidRDefault="00F31C81" w:rsidP="00F31C81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6B404844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C213D09" w14:textId="77777777" w:rsidR="000D67D8" w:rsidRDefault="000D67D8" w:rsidP="000D67D8">
      <w:pPr>
        <w:pStyle w:val="FunctionTagHeader"/>
      </w:pPr>
      <w:r>
        <w:t>Example:</w:t>
      </w:r>
    </w:p>
    <w:bookmarkStart w:id="104" w:name="_MON_1514637955"/>
    <w:bookmarkEnd w:id="104"/>
    <w:p w14:paraId="422F3E23" w14:textId="77777777" w:rsidR="000D67D8" w:rsidRDefault="00F31C81" w:rsidP="000D67D8">
      <w:pPr>
        <w:rPr>
          <w:lang w:val="en-US"/>
        </w:rPr>
      </w:pPr>
      <w:r>
        <w:object w:dxaOrig="8838" w:dyaOrig="8300" w14:anchorId="249908E7">
          <v:shape id="_x0000_i1050" type="#_x0000_t75" style="width:442pt;height:415pt" o:ole="" o:bordertopcolor="this" o:borderleftcolor="this" o:borderrightcolor="this" filled="t" fillcolor="#daeef3 [664]">
            <v:imagedata r:id="rId6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50" DrawAspect="Content" ObjectID="_1409061683" r:id="rId61"/>
        </w:object>
      </w:r>
    </w:p>
    <w:bookmarkStart w:id="105" w:name="_MON_1514637990"/>
    <w:bookmarkEnd w:id="105"/>
    <w:p w14:paraId="296FA393" w14:textId="77777777" w:rsidR="000D67D8" w:rsidRDefault="00F31C81" w:rsidP="000D67D8">
      <w:r>
        <w:object w:dxaOrig="8838" w:dyaOrig="4150" w14:anchorId="1DF75592">
          <v:shape id="_x0000_i1051" type="#_x0000_t75" style="width:442pt;height:208pt" o:ole="" o:borderleftcolor="this" o:borderbottomcolor="this" o:borderrightcolor="this" filled="t" fillcolor="#daeef3 [664]">
            <v:imagedata r:id="rId6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1" DrawAspect="Content" ObjectID="_1409061684" r:id="rId63"/>
        </w:object>
      </w:r>
    </w:p>
    <w:p w14:paraId="3AE31698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lastRenderedPageBreak/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.2.2.3. </w:t>
      </w:r>
      <w:r w:rsidR="008A61F2">
        <w:rPr>
          <w:lang w:val="en-US"/>
        </w:rPr>
        <w:t>With four value vectors</w:t>
      </w:r>
    </w:p>
    <w:p w14:paraId="34E6970B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0D3D41F6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06" w:name="_MON_1514637903"/>
    <w:bookmarkEnd w:id="106"/>
    <w:p w14:paraId="0218405B" w14:textId="77777777" w:rsidR="000D67D8" w:rsidRDefault="00F31C81" w:rsidP="000D67D8">
      <w:pPr>
        <w:rPr>
          <w:lang w:val="en-US"/>
        </w:rPr>
      </w:pPr>
      <w:r w:rsidRPr="006A56C2">
        <w:rPr>
          <w:lang w:val="en-US"/>
        </w:rPr>
        <w:object w:dxaOrig="8838" w:dyaOrig="1556" w14:anchorId="349A78BD">
          <v:shape id="_x0000_i1052" type="#_x0000_t75" style="width:442pt;height:78pt" o:ole="" o:bordertopcolor="this" o:borderleftcolor="this" o:borderbottomcolor="this" o:borderrightcolor="this" filled="t" fillcolor="#daeef3 [664]">
            <v:imagedata r:id="rId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2" DrawAspect="Content" ObjectID="_1409061685" r:id="rId65"/>
        </w:object>
      </w:r>
    </w:p>
    <w:p w14:paraId="77698932" w14:textId="77777777" w:rsidR="000D67D8" w:rsidRDefault="000D67D8" w:rsidP="000D67D8">
      <w:pPr>
        <w:pStyle w:val="FunctionTagHeader"/>
      </w:pPr>
      <w:r>
        <w:t>Description:</w:t>
      </w:r>
    </w:p>
    <w:p w14:paraId="26C12E77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four value vectors pointed by _values1, _values2, _values3, and _values4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4) corresponding to i and j respectively, then j is not less than i. This version compares key objects using operator&lt;.</w:t>
      </w:r>
    </w:p>
    <w:p w14:paraId="5C2059FB" w14:textId="77777777" w:rsidR="000D67D8" w:rsidRDefault="000D67D8" w:rsidP="000D67D8">
      <w:pPr>
        <w:pStyle w:val="FunctionTagHeader"/>
      </w:pPr>
      <w:r>
        <w:t>Parameters:</w:t>
      </w:r>
    </w:p>
    <w:p w14:paraId="6028C859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79AFA31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2F7CE6F2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65B48DC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AB0108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F76702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DB90D4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6F3EAAAA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5226282E" w14:textId="77777777" w:rsidR="000D67D8" w:rsidRDefault="000D67D8" w:rsidP="000D67D8">
      <w:pPr>
        <w:pStyle w:val="FunctionTagHeader"/>
      </w:pPr>
      <w:r>
        <w:t>Template Parameters:</w:t>
      </w:r>
    </w:p>
    <w:p w14:paraId="1CE04042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620DEBC2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B1A4BC4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AD97352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329F7D2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C14DD66" w14:textId="77777777" w:rsidR="000D67D8" w:rsidRDefault="000D67D8" w:rsidP="000D67D8">
      <w:pPr>
        <w:pStyle w:val="FunctionTagHeader"/>
      </w:pPr>
      <w:r>
        <w:t>Exceptions:</w:t>
      </w:r>
    </w:p>
    <w:p w14:paraId="577E6F0A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876BC6F" w14:textId="77777777" w:rsidR="00F31C81" w:rsidRPr="00F31C81" w:rsidRDefault="00F31C81" w:rsidP="00F31C81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6E27B414" w14:textId="77777777" w:rsidR="000D67D8" w:rsidRDefault="000D67D8" w:rsidP="000D67D8">
      <w:pPr>
        <w:pStyle w:val="FunctionTagHeader"/>
      </w:pPr>
      <w:r>
        <w:t>Note:</w:t>
      </w:r>
    </w:p>
    <w:p w14:paraId="0434679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6976DD4D" w14:textId="77777777" w:rsidR="00F31C81" w:rsidRPr="00F9689A" w:rsidRDefault="00F31C81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1014BDD3" w14:textId="77777777" w:rsidR="000D67D8" w:rsidRDefault="000D67D8" w:rsidP="000D67D8">
      <w:pPr>
        <w:pStyle w:val="FunctionTagHeader"/>
      </w:pPr>
      <w:r>
        <w:t>Example:</w:t>
      </w:r>
    </w:p>
    <w:bookmarkStart w:id="107" w:name="_MON_1514637838"/>
    <w:bookmarkEnd w:id="107"/>
    <w:p w14:paraId="06C2FBE2" w14:textId="77777777" w:rsidR="000D67D8" w:rsidRDefault="00F31C81" w:rsidP="000D67D8">
      <w:pPr>
        <w:rPr>
          <w:lang w:val="en-US"/>
        </w:rPr>
      </w:pPr>
      <w:r>
        <w:object w:dxaOrig="8838" w:dyaOrig="9078" w14:anchorId="2516B511">
          <v:shape id="_x0000_i1053" type="#_x0000_t75" style="width:442pt;height:454pt" o:ole="" o:bordertopcolor="this" o:borderleftcolor="this" o:borderrightcolor="this" filled="t" fillcolor="#daeef3 [664]">
            <v:imagedata r:id="rId6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53" DrawAspect="Content" ObjectID="_1409061686" r:id="rId67"/>
        </w:object>
      </w:r>
    </w:p>
    <w:bookmarkStart w:id="108" w:name="_MON_1514637583"/>
    <w:bookmarkEnd w:id="108"/>
    <w:p w14:paraId="0145B15F" w14:textId="77777777" w:rsidR="000D67D8" w:rsidRPr="00050C55" w:rsidRDefault="00F31C81" w:rsidP="000D67D8">
      <w:pPr>
        <w:rPr>
          <w:lang w:val="en-US"/>
        </w:rPr>
      </w:pPr>
      <w:r>
        <w:object w:dxaOrig="8838" w:dyaOrig="4669" w14:anchorId="732D0ECF">
          <v:shape id="_x0000_i1054" type="#_x0000_t75" style="width:442pt;height:233pt" o:ole="" o:borderleftcolor="this" o:borderbottomcolor="this" o:borderrightcolor="this" filled="t" fillcolor="#daeef3 [664]">
            <v:imagedata r:id="rId6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4" DrawAspect="Content" ObjectID="_1409061687" r:id="rId69"/>
        </w:object>
      </w:r>
    </w:p>
    <w:p w14:paraId="69B239B0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55C0D45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09" w:name="_MON_1514637556"/>
    <w:bookmarkEnd w:id="109"/>
    <w:p w14:paraId="677610CB" w14:textId="77777777" w:rsidR="000D67D8" w:rsidRDefault="00F31C81" w:rsidP="000D67D8">
      <w:pPr>
        <w:rPr>
          <w:lang w:val="en-US"/>
        </w:rPr>
      </w:pPr>
      <w:r w:rsidRPr="006A56C2">
        <w:rPr>
          <w:lang w:val="en-US"/>
        </w:rPr>
        <w:object w:dxaOrig="8838" w:dyaOrig="1556" w14:anchorId="229E1FE6">
          <v:shape id="_x0000_i1055" type="#_x0000_t75" style="width:442pt;height:78pt" o:ole="" o:bordertopcolor="this" o:borderleftcolor="this" o:borderbottomcolor="this" o:borderrightcolor="this" filled="t" fillcolor="#daeef3 [664]">
            <v:imagedata r:id="rId7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5" DrawAspect="Content" ObjectID="_1409061688" r:id="rId71"/>
        </w:object>
      </w:r>
    </w:p>
    <w:p w14:paraId="376F17FC" w14:textId="77777777" w:rsidR="000D67D8" w:rsidRDefault="000D67D8" w:rsidP="000D67D8">
      <w:pPr>
        <w:pStyle w:val="FunctionTagHeader"/>
      </w:pPr>
      <w:r>
        <w:t>Description:</w:t>
      </w:r>
    </w:p>
    <w:p w14:paraId="3BF7E907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four value vectors pointed by _values1, _values2, _values3, and _values4 into a key order in which comparing objects is done by a function object comp.</w:t>
      </w:r>
    </w:p>
    <w:p w14:paraId="30B37A26" w14:textId="77777777" w:rsidR="000D67D8" w:rsidRDefault="000D67D8" w:rsidP="000D67D8">
      <w:pPr>
        <w:pStyle w:val="FunctionTagHeader"/>
      </w:pPr>
      <w:r>
        <w:t>Parameters:</w:t>
      </w:r>
    </w:p>
    <w:p w14:paraId="7061DE0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58F33F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11C975F5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78BEE8C7" w14:textId="77777777" w:rsidR="00F31C81" w:rsidRDefault="00F31C81" w:rsidP="00F31C8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4EF5240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D735B89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D8B6572" w14:textId="77777777" w:rsidR="000D67D8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7BF959D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BDB81A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2F09A070" w14:textId="77777777" w:rsidR="000D67D8" w:rsidRDefault="000D67D8" w:rsidP="000D67D8">
      <w:pPr>
        <w:pStyle w:val="FunctionTagHeader"/>
      </w:pPr>
      <w:r>
        <w:t>Template Parameters:</w:t>
      </w:r>
    </w:p>
    <w:p w14:paraId="1F5CA827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40ABB43D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162E5A5C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B4D38DE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C8B4E07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73D30EA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18A8110" w14:textId="77777777" w:rsidR="000D67D8" w:rsidRDefault="000D67D8" w:rsidP="000D67D8">
      <w:pPr>
        <w:pStyle w:val="FunctionTagHeader"/>
      </w:pPr>
      <w:r>
        <w:t>Exceptions:</w:t>
      </w:r>
    </w:p>
    <w:p w14:paraId="398606A0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5B8EA5C" w14:textId="77777777" w:rsidR="00F31C81" w:rsidRPr="00F37A6F" w:rsidRDefault="00F31C81" w:rsidP="00F31C81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0203C69C" w14:textId="77777777" w:rsidR="000D67D8" w:rsidRDefault="000D67D8" w:rsidP="000D67D8">
      <w:pPr>
        <w:pStyle w:val="FunctionTagHeader"/>
      </w:pPr>
      <w:r>
        <w:t>Note:</w:t>
      </w:r>
    </w:p>
    <w:p w14:paraId="65E6F376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6816D6D3" w14:textId="77777777" w:rsidR="00F31C81" w:rsidRPr="00F9689A" w:rsidRDefault="00F31C81" w:rsidP="00F31C81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4F3C4F24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57B506E5" w14:textId="77777777" w:rsidR="000D67D8" w:rsidRDefault="000D67D8" w:rsidP="000D67D8">
      <w:pPr>
        <w:pStyle w:val="FunctionTagHeader"/>
      </w:pPr>
      <w:r>
        <w:t>Example:</w:t>
      </w:r>
    </w:p>
    <w:bookmarkStart w:id="110" w:name="_MON_1514637497"/>
    <w:bookmarkEnd w:id="110"/>
    <w:p w14:paraId="56D671D5" w14:textId="77777777" w:rsidR="000D67D8" w:rsidRPr="004B1DFB" w:rsidRDefault="00F31C81" w:rsidP="000D67D8">
      <w:pPr>
        <w:rPr>
          <w:lang w:val="en-US"/>
        </w:rPr>
      </w:pPr>
      <w:r>
        <w:object w:dxaOrig="8838" w:dyaOrig="9078" w14:anchorId="273A8868">
          <v:shape id="_x0000_i1056" type="#_x0000_t75" style="width:442pt;height:454pt" o:ole="" o:bordertopcolor="this" o:borderleftcolor="this" o:borderrightcolor="this" filled="t" fillcolor="#daeef3 [664]">
            <v:imagedata r:id="rId7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56" DrawAspect="Content" ObjectID="_1409061689" r:id="rId73"/>
        </w:object>
      </w:r>
      <w:bookmarkStart w:id="111" w:name="_MON_1514637435"/>
      <w:bookmarkEnd w:id="111"/>
      <w:r>
        <w:object w:dxaOrig="8838" w:dyaOrig="4669" w14:anchorId="0B8FCD0F">
          <v:shape id="_x0000_i1057" type="#_x0000_t75" style="width:442pt;height:233pt" o:ole="" o:borderleftcolor="this" o:borderbottomcolor="this" o:borderrightcolor="this" filled="t" fillcolor="#daeef3 [664]">
            <v:imagedata r:id="rId7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7" DrawAspect="Content" ObjectID="_1409061690" r:id="rId75"/>
        </w:object>
      </w:r>
    </w:p>
    <w:p w14:paraId="7BD9CEC5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.2.2.4. </w:t>
      </w:r>
      <w:r w:rsidR="008A61F2">
        <w:rPr>
          <w:lang w:val="en-US"/>
        </w:rPr>
        <w:t>With five value vectors</w:t>
      </w:r>
    </w:p>
    <w:p w14:paraId="6DDE45F6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032EEBE0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12" w:name="_MON_1514637403"/>
    <w:bookmarkEnd w:id="112"/>
    <w:p w14:paraId="3A1BAD71" w14:textId="77777777" w:rsidR="000D67D8" w:rsidRDefault="00F31C81" w:rsidP="000D67D8">
      <w:pPr>
        <w:rPr>
          <w:lang w:val="en-US"/>
        </w:rPr>
      </w:pPr>
      <w:r w:rsidRPr="006A56C2">
        <w:rPr>
          <w:lang w:val="en-US"/>
        </w:rPr>
        <w:object w:dxaOrig="8838" w:dyaOrig="1556" w14:anchorId="26BA72AC">
          <v:shape id="_x0000_i1058" type="#_x0000_t75" style="width:442pt;height:78pt" o:ole="" o:bordertopcolor="this" o:borderleftcolor="this" o:borderbottomcolor="this" o:borderrightcolor="this" filled="t" fillcolor="#daeef3 [664]">
            <v:imagedata r:id="rId7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58" DrawAspect="Content" ObjectID="_1409061691" r:id="rId77"/>
        </w:object>
      </w:r>
    </w:p>
    <w:p w14:paraId="52D9A351" w14:textId="77777777" w:rsidR="000D67D8" w:rsidRDefault="000D67D8" w:rsidP="000D67D8">
      <w:pPr>
        <w:pStyle w:val="FunctionTagHeader"/>
      </w:pPr>
      <w:r>
        <w:t>Description:</w:t>
      </w:r>
    </w:p>
    <w:p w14:paraId="025B2E0D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five value vectors pointed by _values1, _values2, _values3, _values4 and _values5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5) corresponding to i and j respectively, then j is not less than i. This version compares key objects using operator&lt;.</w:t>
      </w:r>
    </w:p>
    <w:p w14:paraId="7F02511B" w14:textId="77777777" w:rsidR="000D67D8" w:rsidRDefault="000D67D8" w:rsidP="000D67D8">
      <w:pPr>
        <w:pStyle w:val="FunctionTagHeader"/>
      </w:pPr>
      <w:r>
        <w:t>Parameters:</w:t>
      </w:r>
    </w:p>
    <w:p w14:paraId="16EE755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518772D" w14:textId="77777777" w:rsidR="00755F4A" w:rsidRDefault="00755F4A" w:rsidP="00755F4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26A0DAC2" w14:textId="77777777" w:rsidR="00755F4A" w:rsidRDefault="00755F4A" w:rsidP="00755F4A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03F4FD0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89C948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9FA8004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A0E012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064F1DFF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243E779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0B7F6973" w14:textId="77777777" w:rsidR="000D67D8" w:rsidRDefault="000D67D8" w:rsidP="000D67D8">
      <w:pPr>
        <w:pStyle w:val="FunctionTagHeader"/>
      </w:pPr>
      <w:r>
        <w:t>Template Parameters:</w:t>
      </w:r>
    </w:p>
    <w:p w14:paraId="31FD2916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581DEF55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F736E84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A63813D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661DF59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3C2192B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84C7D89" w14:textId="77777777" w:rsidR="000D67D8" w:rsidRDefault="000D67D8" w:rsidP="000D67D8">
      <w:pPr>
        <w:pStyle w:val="FunctionTagHeader"/>
      </w:pPr>
      <w:r>
        <w:t>Exceptions:</w:t>
      </w:r>
    </w:p>
    <w:p w14:paraId="1978AE5D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5C5E519" w14:textId="77777777" w:rsidR="00755F4A" w:rsidRPr="00755F4A" w:rsidRDefault="00755F4A" w:rsidP="00755F4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53F2DC94" w14:textId="77777777" w:rsidR="000D67D8" w:rsidRDefault="000D67D8" w:rsidP="000D67D8">
      <w:pPr>
        <w:pStyle w:val="FunctionTagHeader"/>
      </w:pPr>
      <w:r>
        <w:t>Note:</w:t>
      </w:r>
    </w:p>
    <w:p w14:paraId="2704F435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041951F3" w14:textId="77777777" w:rsidR="00755F4A" w:rsidRPr="00F9689A" w:rsidRDefault="00755F4A" w:rsidP="00755F4A">
      <w:pPr>
        <w:rPr>
          <w:lang w:val="en-US"/>
        </w:rPr>
      </w:pPr>
      <w:r>
        <w:rPr>
          <w:lang w:val="en-US"/>
        </w:rPr>
        <w:lastRenderedPageBreak/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5A698FB2" w14:textId="77777777" w:rsidR="000D67D8" w:rsidRDefault="000D67D8" w:rsidP="000D67D8">
      <w:pPr>
        <w:pStyle w:val="FunctionTagHeader"/>
      </w:pPr>
      <w:r>
        <w:t>Example:</w:t>
      </w:r>
    </w:p>
    <w:bookmarkStart w:id="113" w:name="_MON_1514637341"/>
    <w:bookmarkEnd w:id="113"/>
    <w:p w14:paraId="1EBA9741" w14:textId="77777777" w:rsidR="000D67D8" w:rsidRDefault="00755F4A" w:rsidP="000D67D8">
      <w:pPr>
        <w:rPr>
          <w:lang w:val="en-US"/>
        </w:rPr>
      </w:pPr>
      <w:r>
        <w:object w:dxaOrig="8838" w:dyaOrig="10375" w14:anchorId="59CDE921">
          <v:shape id="_x0000_i1059" type="#_x0000_t75" style="width:442pt;height:519pt" o:ole="" o:bordertopcolor="this" o:borderleftcolor="this" o:borderrightcolor="this" filled="t" fillcolor="#daeef3 [664]">
            <v:imagedata r:id="rId7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59" DrawAspect="Content" ObjectID="_1409061692" r:id="rId79"/>
        </w:object>
      </w:r>
    </w:p>
    <w:bookmarkStart w:id="114" w:name="_MON_1514637273"/>
    <w:bookmarkEnd w:id="114"/>
    <w:p w14:paraId="77494831" w14:textId="77777777" w:rsidR="000D67D8" w:rsidRPr="00050C55" w:rsidRDefault="00755F4A" w:rsidP="000D67D8">
      <w:pPr>
        <w:rPr>
          <w:lang w:val="en-US"/>
        </w:rPr>
      </w:pPr>
      <w:r>
        <w:object w:dxaOrig="8838" w:dyaOrig="5187" w14:anchorId="4B757D1D">
          <v:shape id="_x0000_i1060" type="#_x0000_t75" style="width:442pt;height:259pt" o:ole="" o:borderleftcolor="this" o:borderbottomcolor="this" o:borderrightcolor="this" filled="t" fillcolor="#daeef3 [664]">
            <v:imagedata r:id="rId8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0" DrawAspect="Content" ObjectID="_1409061693" r:id="rId81"/>
        </w:object>
      </w:r>
    </w:p>
    <w:p w14:paraId="516366C0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D69C3C4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15" w:name="_MON_1514637249"/>
    <w:bookmarkEnd w:id="115"/>
    <w:p w14:paraId="0D882540" w14:textId="77777777" w:rsidR="000D67D8" w:rsidRDefault="00755F4A" w:rsidP="000D67D8">
      <w:pPr>
        <w:rPr>
          <w:lang w:val="en-US"/>
        </w:rPr>
      </w:pPr>
      <w:r w:rsidRPr="006A56C2">
        <w:rPr>
          <w:lang w:val="en-US"/>
        </w:rPr>
        <w:object w:dxaOrig="8838" w:dyaOrig="1816" w14:anchorId="754DB17A">
          <v:shape id="_x0000_i1061" type="#_x0000_t75" style="width:442pt;height:91pt" o:ole="" o:bordertopcolor="this" o:borderleftcolor="this" o:borderbottomcolor="this" o:borderrightcolor="this" filled="t" fillcolor="#daeef3 [664]">
            <v:imagedata r:id="rId8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1" DrawAspect="Content" ObjectID="_1409061694" r:id="rId83"/>
        </w:object>
      </w:r>
    </w:p>
    <w:p w14:paraId="3B09C338" w14:textId="77777777" w:rsidR="000D67D8" w:rsidRDefault="000D67D8" w:rsidP="000D67D8">
      <w:pPr>
        <w:pStyle w:val="FunctionTagHeader"/>
      </w:pPr>
      <w:r>
        <w:t>Description:</w:t>
      </w:r>
    </w:p>
    <w:p w14:paraId="00931350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five value vectors pointed by _values1, _values2, _values3, _values4 and _values5 into a key order in which comparing objects is done by a function object comp.</w:t>
      </w:r>
    </w:p>
    <w:p w14:paraId="2558A0FB" w14:textId="77777777" w:rsidR="000D67D8" w:rsidRDefault="000D67D8" w:rsidP="000D67D8">
      <w:pPr>
        <w:pStyle w:val="FunctionTagHeader"/>
      </w:pPr>
      <w:r>
        <w:t>Parameters:</w:t>
      </w:r>
    </w:p>
    <w:p w14:paraId="54248A8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8E293F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752B708" w14:textId="77777777" w:rsidR="00755F4A" w:rsidRDefault="00755F4A" w:rsidP="00755F4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4B447B02" w14:textId="77777777" w:rsidR="00755F4A" w:rsidRDefault="00755F4A" w:rsidP="00755F4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1D2FD20C" w14:textId="77777777" w:rsidR="000D67D8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4E99D36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E50D7D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E75F5E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0E6776D0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245BF9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8D3B5E9" w14:textId="77777777" w:rsidR="000D67D8" w:rsidRDefault="000D67D8" w:rsidP="000D67D8">
      <w:pPr>
        <w:pStyle w:val="FunctionTagHeader"/>
      </w:pPr>
      <w:r>
        <w:t>Template Parameters:</w:t>
      </w:r>
    </w:p>
    <w:p w14:paraId="2CF66C02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049A63B2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</w:t>
      </w:r>
      <w:r w:rsidR="00755F4A">
        <w:rPr>
          <w:lang w:val="en-US"/>
        </w:rPr>
        <w:t>.</w:t>
      </w:r>
    </w:p>
    <w:p w14:paraId="31EF4469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3203215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52E2379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613BC9D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E379CD8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688BABA" w14:textId="77777777" w:rsidR="000D67D8" w:rsidRDefault="000D67D8" w:rsidP="000D67D8">
      <w:pPr>
        <w:pStyle w:val="FunctionTagHeader"/>
      </w:pPr>
      <w:r>
        <w:t>Exceptions:</w:t>
      </w:r>
    </w:p>
    <w:p w14:paraId="46702426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7279095" w14:textId="77777777" w:rsidR="00755F4A" w:rsidRPr="00755F4A" w:rsidRDefault="00755F4A" w:rsidP="00755F4A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23E2889C" w14:textId="77777777" w:rsidR="000D67D8" w:rsidRDefault="000D67D8" w:rsidP="000D67D8">
      <w:pPr>
        <w:pStyle w:val="FunctionTagHeader"/>
      </w:pPr>
      <w:r>
        <w:t>Note:</w:t>
      </w:r>
    </w:p>
    <w:p w14:paraId="449F926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8C04911" w14:textId="77777777" w:rsidR="00755F4A" w:rsidRPr="00F9689A" w:rsidRDefault="00755F4A" w:rsidP="00755F4A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43BFEE3D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35236491" w14:textId="77777777" w:rsidR="000D67D8" w:rsidRDefault="000D67D8" w:rsidP="000D67D8">
      <w:pPr>
        <w:pStyle w:val="FunctionTagHeader"/>
      </w:pPr>
      <w:r>
        <w:t>Example:</w:t>
      </w:r>
    </w:p>
    <w:bookmarkStart w:id="116" w:name="_MON_1514637179"/>
    <w:bookmarkEnd w:id="116"/>
    <w:p w14:paraId="29D5D051" w14:textId="77777777" w:rsidR="000D67D8" w:rsidRPr="004B1DFB" w:rsidRDefault="00755F4A" w:rsidP="000D67D8">
      <w:pPr>
        <w:rPr>
          <w:lang w:val="en-US"/>
        </w:rPr>
      </w:pPr>
      <w:r>
        <w:object w:dxaOrig="8838" w:dyaOrig="10375" w14:anchorId="409E7D65">
          <v:shape id="_x0000_i1062" type="#_x0000_t75" style="width:442pt;height:519pt" o:ole="" o:bordertopcolor="this" o:borderleftcolor="this" o:borderrightcolor="this" filled="t" fillcolor="#daeef3 [664]">
            <v:imagedata r:id="rId8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62" DrawAspect="Content" ObjectID="_1409061695" r:id="rId85"/>
        </w:object>
      </w:r>
      <w:bookmarkStart w:id="117" w:name="_MON_1514637092"/>
      <w:bookmarkEnd w:id="117"/>
      <w:r>
        <w:object w:dxaOrig="8838" w:dyaOrig="5187" w14:anchorId="1B3D7112">
          <v:shape id="_x0000_i1063" type="#_x0000_t75" style="width:442pt;height:259pt" o:ole="" o:borderleftcolor="this" o:borderbottomcolor="this" o:borderrightcolor="this" filled="t" fillcolor="#daeef3 [664]">
            <v:imagedata r:id="rId8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3" DrawAspect="Content" ObjectID="_1409061696" r:id="rId87"/>
        </w:object>
      </w:r>
    </w:p>
    <w:p w14:paraId="0AA56B67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.2.2.5. </w:t>
      </w:r>
      <w:r w:rsidR="008A61F2">
        <w:rPr>
          <w:lang w:val="en-US"/>
        </w:rPr>
        <w:t>With six value vectors</w:t>
      </w:r>
    </w:p>
    <w:p w14:paraId="0715F5D6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7084B4AF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18" w:name="_MON_1514636864"/>
    <w:bookmarkEnd w:id="118"/>
    <w:p w14:paraId="2E148247" w14:textId="77777777" w:rsidR="000D67D8" w:rsidRDefault="00EB3DF1" w:rsidP="000D67D8">
      <w:pPr>
        <w:rPr>
          <w:lang w:val="en-US"/>
        </w:rPr>
      </w:pPr>
      <w:r w:rsidRPr="006A56C2">
        <w:rPr>
          <w:lang w:val="en-US"/>
        </w:rPr>
        <w:object w:dxaOrig="8838" w:dyaOrig="1816" w14:anchorId="1F27902A">
          <v:shape id="_x0000_i1064" type="#_x0000_t75" style="width:442pt;height:91pt" o:ole="" o:bordertopcolor="this" o:borderleftcolor="this" o:borderbottomcolor="this" o:borderrightcolor="this" filled="t" fillcolor="#daeef3 [664]">
            <v:imagedata r:id="rId8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4" DrawAspect="Content" ObjectID="_1409061697" r:id="rId89"/>
        </w:object>
      </w:r>
    </w:p>
    <w:p w14:paraId="63D6BC6D" w14:textId="77777777" w:rsidR="000D67D8" w:rsidRDefault="000D67D8" w:rsidP="000D67D8">
      <w:pPr>
        <w:pStyle w:val="FunctionTagHeader"/>
      </w:pPr>
      <w:r>
        <w:t>Description:</w:t>
      </w:r>
    </w:p>
    <w:p w14:paraId="40078B3F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six value vectors pointed by _values1, _values2, _values3, _values4, _values5 and _values6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6) corresponding to i and j respectively, then j is not less than i. This version compares key objects using operator&lt;.</w:t>
      </w:r>
    </w:p>
    <w:p w14:paraId="7C75CE11" w14:textId="77777777" w:rsidR="000D67D8" w:rsidRDefault="000D67D8" w:rsidP="000D67D8">
      <w:pPr>
        <w:pStyle w:val="FunctionTagHeader"/>
      </w:pPr>
      <w:r>
        <w:t>Parameters:</w:t>
      </w:r>
    </w:p>
    <w:p w14:paraId="4E6F6EB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3F83F93" w14:textId="77777777" w:rsidR="00EB3DF1" w:rsidRDefault="00EB3DF1" w:rsidP="00EB3DF1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05ABA7FF" w14:textId="77777777" w:rsidR="00EB3DF1" w:rsidRDefault="00EB3DF1" w:rsidP="00EB3DF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2558A0F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42376C6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6F90645E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1674D35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4309A2D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3B857CF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20D9444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DFDB60A" w14:textId="77777777" w:rsidR="000D67D8" w:rsidRDefault="000D67D8" w:rsidP="000D67D8">
      <w:pPr>
        <w:pStyle w:val="FunctionTagHeader"/>
      </w:pPr>
      <w:r>
        <w:t>Template Parameters:</w:t>
      </w:r>
    </w:p>
    <w:p w14:paraId="193D8676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685C14C3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F956A03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210C185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7DCC949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C22B150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9F921F4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59869F4" w14:textId="77777777" w:rsidR="000D67D8" w:rsidRDefault="000D67D8" w:rsidP="000D67D8">
      <w:pPr>
        <w:pStyle w:val="FunctionTagHeader"/>
      </w:pPr>
      <w:r>
        <w:t>Exceptions:</w:t>
      </w:r>
    </w:p>
    <w:p w14:paraId="63258716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1BC41D7" w14:textId="77777777" w:rsidR="00EB3DF1" w:rsidRPr="00EB3DF1" w:rsidRDefault="00EB3DF1" w:rsidP="00EB3DF1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1E36AFB2" w14:textId="77777777" w:rsidR="000D67D8" w:rsidRDefault="000D67D8" w:rsidP="000D67D8">
      <w:pPr>
        <w:pStyle w:val="FunctionTagHeader"/>
      </w:pPr>
      <w:r>
        <w:t>Note:</w:t>
      </w:r>
    </w:p>
    <w:p w14:paraId="32FF0A4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7D3AB5C9" w14:textId="77777777" w:rsidR="00EB3DF1" w:rsidRPr="00F9689A" w:rsidRDefault="00EB3DF1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505CD85B" w14:textId="77777777" w:rsidR="000D67D8" w:rsidRDefault="000D67D8" w:rsidP="000D67D8">
      <w:pPr>
        <w:pStyle w:val="FunctionTagHeader"/>
      </w:pPr>
      <w:r>
        <w:t>Example:</w:t>
      </w:r>
    </w:p>
    <w:bookmarkStart w:id="119" w:name="_MON_1514636786"/>
    <w:bookmarkEnd w:id="119"/>
    <w:p w14:paraId="14E4EA1C" w14:textId="77777777" w:rsidR="000D67D8" w:rsidRDefault="00EB3DF1" w:rsidP="000D67D8">
      <w:pPr>
        <w:rPr>
          <w:lang w:val="en-US"/>
        </w:rPr>
      </w:pPr>
      <w:r>
        <w:object w:dxaOrig="8838" w:dyaOrig="11153" w14:anchorId="4BD25FD1">
          <v:shape id="_x0000_i1065" type="#_x0000_t75" style="width:442pt;height:558pt" o:ole="" o:bordertopcolor="this" o:borderleftcolor="this" o:borderrightcolor="this" filled="t" fillcolor="#daeef3 [664]">
            <v:imagedata r:id="rId9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65" DrawAspect="Content" ObjectID="_1409061698" r:id="rId91"/>
        </w:object>
      </w:r>
    </w:p>
    <w:bookmarkStart w:id="120" w:name="_MON_1514636716"/>
    <w:bookmarkEnd w:id="120"/>
    <w:p w14:paraId="2CF5FFDA" w14:textId="77777777" w:rsidR="000D67D8" w:rsidRPr="00050C55" w:rsidRDefault="00EB3DF1" w:rsidP="000D67D8">
      <w:pPr>
        <w:rPr>
          <w:lang w:val="en-US"/>
        </w:rPr>
      </w:pPr>
      <w:r>
        <w:object w:dxaOrig="8838" w:dyaOrig="5706" w14:anchorId="60B2B67B">
          <v:shape id="_x0000_i1066" type="#_x0000_t75" style="width:442pt;height:285pt" o:ole="" o:borderleftcolor="this" o:borderbottomcolor="this" o:borderrightcolor="this" filled="t" fillcolor="#daeef3 [664]">
            <v:imagedata r:id="rId9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6" DrawAspect="Content" ObjectID="_1409061699" r:id="rId93"/>
        </w:object>
      </w:r>
    </w:p>
    <w:p w14:paraId="74651334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49E96E4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21" w:name="_MON_1514636678"/>
    <w:bookmarkEnd w:id="121"/>
    <w:p w14:paraId="330FA356" w14:textId="77777777" w:rsidR="000D67D8" w:rsidRDefault="00EB3DF1" w:rsidP="000D67D8">
      <w:pPr>
        <w:rPr>
          <w:lang w:val="en-US"/>
        </w:rPr>
      </w:pPr>
      <w:r w:rsidRPr="006A56C2">
        <w:rPr>
          <w:lang w:val="en-US"/>
        </w:rPr>
        <w:object w:dxaOrig="8838" w:dyaOrig="2075" w14:anchorId="430F798E">
          <v:shape id="_x0000_i1067" type="#_x0000_t75" style="width:442pt;height:104pt" o:ole="" o:bordertopcolor="this" o:borderleftcolor="this" o:borderbottomcolor="this" o:borderrightcolor="this" filled="t" fillcolor="#daeef3 [664]">
            <v:imagedata r:id="rId9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7" DrawAspect="Content" ObjectID="_1409061700" r:id="rId95"/>
        </w:object>
      </w:r>
    </w:p>
    <w:p w14:paraId="79F9F367" w14:textId="77777777" w:rsidR="000D67D8" w:rsidRDefault="000D67D8" w:rsidP="000D67D8">
      <w:pPr>
        <w:pStyle w:val="FunctionTagHeader"/>
      </w:pPr>
      <w:r>
        <w:t>Description:</w:t>
      </w:r>
    </w:p>
    <w:p w14:paraId="04FBBC78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six value vectors pointed by _values1, _values2, _values3, _values4, _values5 and _values6 into a key order in which comparing objects is done by a function object comp.</w:t>
      </w:r>
    </w:p>
    <w:p w14:paraId="4879F96C" w14:textId="77777777" w:rsidR="000D67D8" w:rsidRDefault="000D67D8" w:rsidP="000D67D8">
      <w:pPr>
        <w:pStyle w:val="FunctionTagHeader"/>
      </w:pPr>
      <w:r>
        <w:t>Parameters:</w:t>
      </w:r>
    </w:p>
    <w:p w14:paraId="0A62760F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E57DE69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BFC4E7F" w14:textId="77777777" w:rsidR="00BB678F" w:rsidRDefault="00BB678F" w:rsidP="00BB678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695C046C" w14:textId="77777777" w:rsidR="00BB678F" w:rsidRDefault="00BB678F" w:rsidP="00BB678F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0A229C79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CD97D62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6EAC17FA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B20C9EE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3EF8FE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870154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2EEC99B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5D1A3F3" w14:textId="77777777" w:rsidR="000D67D8" w:rsidRDefault="000D67D8" w:rsidP="000D67D8">
      <w:pPr>
        <w:pStyle w:val="FunctionTagHeader"/>
      </w:pPr>
      <w:r>
        <w:t>Template Parameters:</w:t>
      </w:r>
    </w:p>
    <w:p w14:paraId="168B6A09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7D6F9D0E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</w:t>
      </w:r>
      <w:r w:rsidR="00BB678F">
        <w:rPr>
          <w:lang w:val="en-US"/>
        </w:rPr>
        <w:t>.</w:t>
      </w:r>
    </w:p>
    <w:p w14:paraId="3DE90E5C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0D8A508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23FF3EF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A7DCAFF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6E19B29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80A74C5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42E9397" w14:textId="77777777" w:rsidR="000D67D8" w:rsidRDefault="000D67D8" w:rsidP="000D67D8">
      <w:pPr>
        <w:pStyle w:val="FunctionTagHeader"/>
      </w:pPr>
      <w:r>
        <w:t>Exceptions:</w:t>
      </w:r>
    </w:p>
    <w:p w14:paraId="19E0E285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35ED9E9" w14:textId="77777777" w:rsidR="00BB678F" w:rsidRPr="00F37A6F" w:rsidRDefault="00BB678F" w:rsidP="00BB678F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48DAB86E" w14:textId="77777777" w:rsidR="000D67D8" w:rsidRDefault="000D67D8" w:rsidP="000D67D8">
      <w:pPr>
        <w:pStyle w:val="FunctionTagHeader"/>
      </w:pPr>
      <w:r>
        <w:t>Note:</w:t>
      </w:r>
    </w:p>
    <w:p w14:paraId="09E22650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3E47014" w14:textId="77777777" w:rsidR="00BB678F" w:rsidRPr="00F9689A" w:rsidRDefault="00BB678F" w:rsidP="00BB678F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2DAC7EC4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D87F454" w14:textId="77777777" w:rsidR="000D67D8" w:rsidRDefault="000D67D8" w:rsidP="000D67D8">
      <w:pPr>
        <w:pStyle w:val="FunctionTagHeader"/>
      </w:pPr>
      <w:r>
        <w:t>Example:</w:t>
      </w:r>
    </w:p>
    <w:bookmarkStart w:id="122" w:name="_MON_1514636145"/>
    <w:bookmarkEnd w:id="122"/>
    <w:p w14:paraId="73B50D29" w14:textId="77777777" w:rsidR="000D67D8" w:rsidRPr="004B1DFB" w:rsidRDefault="00BB678F" w:rsidP="000D67D8">
      <w:pPr>
        <w:rPr>
          <w:lang w:val="en-US"/>
        </w:rPr>
      </w:pPr>
      <w:r>
        <w:object w:dxaOrig="8838" w:dyaOrig="11153" w14:anchorId="43B71381">
          <v:shape id="_x0000_i1068" type="#_x0000_t75" style="width:442pt;height:558pt" o:ole="" o:bordertopcolor="this" o:borderleftcolor="this" o:borderrightcolor="this" filled="t" fillcolor="#daeef3 [664]">
            <v:imagedata r:id="rId9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68" DrawAspect="Content" ObjectID="_1409061701" r:id="rId97"/>
        </w:object>
      </w:r>
      <w:bookmarkStart w:id="123" w:name="_MON_1514636053"/>
      <w:bookmarkEnd w:id="123"/>
      <w:r>
        <w:object w:dxaOrig="8838" w:dyaOrig="5706" w14:anchorId="61740A50">
          <v:shape id="_x0000_i1069" type="#_x0000_t75" style="width:442pt;height:285pt" o:ole="" o:borderleftcolor="this" o:borderbottomcolor="this" o:borderrightcolor="this" filled="t" fillcolor="#daeef3 [664]">
            <v:imagedata r:id="rId9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69" DrawAspect="Content" ObjectID="_1409061702" r:id="rId99"/>
        </w:object>
      </w:r>
    </w:p>
    <w:p w14:paraId="03C6C526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.2.2.6. </w:t>
      </w:r>
      <w:r w:rsidR="008A61F2">
        <w:rPr>
          <w:lang w:val="en-US"/>
        </w:rPr>
        <w:t>With seven value vectors</w:t>
      </w:r>
    </w:p>
    <w:p w14:paraId="7B8601F7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5F0665A7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24" w:name="_MON_1514636022"/>
    <w:bookmarkEnd w:id="124"/>
    <w:p w14:paraId="13769A80" w14:textId="77777777" w:rsidR="000D67D8" w:rsidRDefault="00BB678F" w:rsidP="000D67D8">
      <w:pPr>
        <w:rPr>
          <w:lang w:val="en-US"/>
        </w:rPr>
      </w:pPr>
      <w:r w:rsidRPr="006A56C2">
        <w:rPr>
          <w:lang w:val="en-US"/>
        </w:rPr>
        <w:object w:dxaOrig="8838" w:dyaOrig="2335" w14:anchorId="3BBC7FB8">
          <v:shape id="_x0000_i1070" type="#_x0000_t75" style="width:442pt;height:117pt" o:ole="" o:bordertopcolor="this" o:borderleftcolor="this" o:borderbottomcolor="this" o:borderrightcolor="this" filled="t" fillcolor="#daeef3 [664]">
            <v:imagedata r:id="rId10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0" DrawAspect="Content" ObjectID="_1409061703" r:id="rId101"/>
        </w:object>
      </w:r>
    </w:p>
    <w:p w14:paraId="4811EA61" w14:textId="77777777" w:rsidR="000D67D8" w:rsidRDefault="000D67D8" w:rsidP="000D67D8">
      <w:pPr>
        <w:pStyle w:val="FunctionTagHeader"/>
      </w:pPr>
      <w:r>
        <w:t>Description:</w:t>
      </w:r>
    </w:p>
    <w:p w14:paraId="725968D2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seven value vectors pointed by _values1, _values2, _values3, _values4, _values5, _values6 and _values7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7) corresponding to i and j respectively, then j is not less than i. This version compares key objects using operator&lt;.</w:t>
      </w:r>
    </w:p>
    <w:p w14:paraId="6B173B78" w14:textId="77777777" w:rsidR="000D67D8" w:rsidRDefault="000D67D8" w:rsidP="000D67D8">
      <w:pPr>
        <w:pStyle w:val="FunctionTagHeader"/>
      </w:pPr>
      <w:r>
        <w:lastRenderedPageBreak/>
        <w:t>Parameters:</w:t>
      </w:r>
    </w:p>
    <w:p w14:paraId="75515C1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D477F34" w14:textId="77777777" w:rsidR="001A36DB" w:rsidRDefault="001A36DB" w:rsidP="001A36D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4AE7D06C" w14:textId="77777777" w:rsidR="001A36DB" w:rsidRDefault="001A36DB" w:rsidP="001A36D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3A33939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7B2690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427391C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6AC322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70D824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5C4B8B6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59309FE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3973297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1209F407" w14:textId="77777777" w:rsidR="000D67D8" w:rsidRDefault="000D67D8" w:rsidP="000D67D8">
      <w:pPr>
        <w:pStyle w:val="FunctionTagHeader"/>
      </w:pPr>
      <w:r>
        <w:t>Template Parameters:</w:t>
      </w:r>
    </w:p>
    <w:p w14:paraId="22E35C74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075E928E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228FED8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9C57339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6E20182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760D415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8B50D36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4C89375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DCDA3E0" w14:textId="77777777" w:rsidR="000D67D8" w:rsidRDefault="000D67D8" w:rsidP="000D67D8">
      <w:pPr>
        <w:pStyle w:val="FunctionTagHeader"/>
      </w:pPr>
      <w:r>
        <w:t>Exceptions:</w:t>
      </w:r>
    </w:p>
    <w:p w14:paraId="0514C74F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092EC9CA" w14:textId="77777777" w:rsidR="001A36DB" w:rsidRPr="00F37A6F" w:rsidRDefault="001A36DB" w:rsidP="001A36D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630004AD" w14:textId="77777777" w:rsidR="000D67D8" w:rsidRDefault="000D67D8" w:rsidP="000D67D8">
      <w:pPr>
        <w:pStyle w:val="FunctionTagHeader"/>
      </w:pPr>
      <w:r>
        <w:t>Note:</w:t>
      </w:r>
    </w:p>
    <w:p w14:paraId="12C046D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7569EEA8" w14:textId="77777777" w:rsidR="001A36DB" w:rsidRPr="00F9689A" w:rsidRDefault="001A36DB" w:rsidP="001A36DB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7BF59358" w14:textId="77777777" w:rsidR="000D67D8" w:rsidRDefault="000D67D8" w:rsidP="000D67D8">
      <w:pPr>
        <w:pStyle w:val="FunctionTagHeader"/>
      </w:pPr>
      <w:r>
        <w:t>Example:</w:t>
      </w:r>
    </w:p>
    <w:bookmarkStart w:id="125" w:name="_MON_1514635752"/>
    <w:bookmarkEnd w:id="125"/>
    <w:p w14:paraId="1722A1F7" w14:textId="77777777" w:rsidR="000D67D8" w:rsidRDefault="001A36DB" w:rsidP="000D67D8">
      <w:pPr>
        <w:rPr>
          <w:lang w:val="en-US"/>
        </w:rPr>
      </w:pPr>
      <w:r>
        <w:object w:dxaOrig="8838" w:dyaOrig="11931" w14:anchorId="497C9BD2">
          <v:shape id="_x0000_i1071" type="#_x0000_t75" style="width:442pt;height:597pt" o:ole="" o:bordertopcolor="this" o:borderleftcolor="this" o:borderrightcolor="this" filled="t" fillcolor="#daeef3 [664]">
            <v:imagedata r:id="rId10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71" DrawAspect="Content" ObjectID="_1409061704" r:id="rId103"/>
        </w:object>
      </w:r>
    </w:p>
    <w:bookmarkStart w:id="126" w:name="_MON_1514635666"/>
    <w:bookmarkEnd w:id="126"/>
    <w:p w14:paraId="26AC321C" w14:textId="77777777" w:rsidR="000D67D8" w:rsidRPr="00050C55" w:rsidRDefault="001A36DB" w:rsidP="000D67D8">
      <w:pPr>
        <w:rPr>
          <w:lang w:val="en-US"/>
        </w:rPr>
      </w:pPr>
      <w:r>
        <w:object w:dxaOrig="8838" w:dyaOrig="6225" w14:anchorId="4C72A94B">
          <v:shape id="_x0000_i1072" type="#_x0000_t75" style="width:442pt;height:311pt" o:ole="" o:borderleftcolor="this" o:borderbottomcolor="this" o:borderrightcolor="this" filled="t" fillcolor="#daeef3 [664]">
            <v:imagedata r:id="rId10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2" DrawAspect="Content" ObjectID="_1409061705" r:id="rId105"/>
        </w:object>
      </w:r>
    </w:p>
    <w:p w14:paraId="370B2A8C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426C168C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27" w:name="_MON_1514635636"/>
    <w:bookmarkEnd w:id="127"/>
    <w:p w14:paraId="47A9E2F5" w14:textId="77777777" w:rsidR="000D67D8" w:rsidRDefault="001A36DB" w:rsidP="000D67D8">
      <w:pPr>
        <w:rPr>
          <w:lang w:val="en-US"/>
        </w:rPr>
      </w:pPr>
      <w:r w:rsidRPr="006A56C2">
        <w:rPr>
          <w:lang w:val="en-US"/>
        </w:rPr>
        <w:object w:dxaOrig="8838" w:dyaOrig="2075" w14:anchorId="65D59290">
          <v:shape id="_x0000_i1073" type="#_x0000_t75" style="width:442pt;height:104pt" o:ole="" o:bordertopcolor="this" o:borderleftcolor="this" o:borderbottomcolor="this" o:borderrightcolor="this" filled="t" fillcolor="#daeef3 [664]">
            <v:imagedata r:id="rId10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3" DrawAspect="Content" ObjectID="_1409061706" r:id="rId107"/>
        </w:object>
      </w:r>
    </w:p>
    <w:p w14:paraId="5B74B2A2" w14:textId="77777777" w:rsidR="000D67D8" w:rsidRDefault="000D67D8" w:rsidP="000D67D8">
      <w:pPr>
        <w:pStyle w:val="FunctionTagHeader"/>
      </w:pPr>
      <w:r>
        <w:t>Description:</w:t>
      </w:r>
    </w:p>
    <w:p w14:paraId="26F5E4B1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seven value vectors pointed by _values1, _values2, _values3, _values4, _values5, _values6 and _values7 into a key order in which comparing objects is done by a function object comp.</w:t>
      </w:r>
    </w:p>
    <w:p w14:paraId="42532D19" w14:textId="77777777" w:rsidR="000D67D8" w:rsidRDefault="000D67D8" w:rsidP="000D67D8">
      <w:pPr>
        <w:pStyle w:val="FunctionTagHeader"/>
      </w:pPr>
      <w:r>
        <w:t>Parameters:</w:t>
      </w:r>
    </w:p>
    <w:p w14:paraId="0BF5E6E9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3A82F6A" w14:textId="77777777" w:rsidR="000D67D8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162FED3F" w14:textId="77777777" w:rsidR="009D347E" w:rsidRDefault="009D347E" w:rsidP="009D347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47AD478D" w14:textId="77777777" w:rsidR="009D347E" w:rsidRDefault="009D347E" w:rsidP="009D347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5D9ED8D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1F2A506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44B1B1F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0063CCE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A579B6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DF0AB7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24EF8652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1400BC34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7B40C425" w14:textId="77777777" w:rsidR="000D67D8" w:rsidRDefault="000D67D8" w:rsidP="000D67D8">
      <w:pPr>
        <w:pStyle w:val="FunctionTagHeader"/>
      </w:pPr>
      <w:r>
        <w:t>Template Parameters:</w:t>
      </w:r>
    </w:p>
    <w:p w14:paraId="7EB1B48D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026881D5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</w:t>
      </w:r>
      <w:r w:rsidR="009D347E">
        <w:rPr>
          <w:lang w:val="en-US"/>
        </w:rPr>
        <w:t>d::vector, thrust::host_vector.</w:t>
      </w:r>
    </w:p>
    <w:p w14:paraId="7E497E8C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488CD93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F4375F6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A115E59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75D3919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E6459D6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AD733D8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CECBBCA" w14:textId="77777777" w:rsidR="000D67D8" w:rsidRDefault="000D67D8" w:rsidP="000D67D8">
      <w:pPr>
        <w:pStyle w:val="FunctionTagHeader"/>
      </w:pPr>
      <w:r>
        <w:t>Exceptions:</w:t>
      </w:r>
    </w:p>
    <w:p w14:paraId="70ECF172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CF7A40A" w14:textId="77777777" w:rsidR="009D347E" w:rsidRPr="00F37A6F" w:rsidRDefault="009D347E" w:rsidP="009D347E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535CF6C3" w14:textId="77777777" w:rsidR="000D67D8" w:rsidRDefault="000D67D8" w:rsidP="000D67D8">
      <w:pPr>
        <w:pStyle w:val="FunctionTagHeader"/>
      </w:pPr>
      <w:r>
        <w:t>Note:</w:t>
      </w:r>
    </w:p>
    <w:p w14:paraId="30737C9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97FA052" w14:textId="77777777" w:rsidR="009D347E" w:rsidRPr="00F9689A" w:rsidRDefault="009D347E" w:rsidP="009D347E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1036401C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0C462F3E" w14:textId="77777777" w:rsidR="000D67D8" w:rsidRDefault="000D67D8" w:rsidP="000D67D8">
      <w:pPr>
        <w:pStyle w:val="FunctionTagHeader"/>
      </w:pPr>
      <w:r>
        <w:t>Example:</w:t>
      </w:r>
    </w:p>
    <w:bookmarkStart w:id="128" w:name="_MON_1514635365"/>
    <w:bookmarkEnd w:id="128"/>
    <w:p w14:paraId="7B8F126B" w14:textId="77777777" w:rsidR="000D67D8" w:rsidRPr="004B1DFB" w:rsidRDefault="009D347E" w:rsidP="000D67D8">
      <w:pPr>
        <w:rPr>
          <w:lang w:val="en-US"/>
        </w:rPr>
      </w:pPr>
      <w:r>
        <w:object w:dxaOrig="8838" w:dyaOrig="11931" w14:anchorId="4D6482DE">
          <v:shape id="_x0000_i1074" type="#_x0000_t75" style="width:442pt;height:597pt" o:ole="" o:bordertopcolor="this" o:borderleftcolor="this" o:borderrightcolor="this" filled="t" fillcolor="#daeef3 [664]">
            <v:imagedata r:id="rId10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74" DrawAspect="Content" ObjectID="_1409061707" r:id="rId109"/>
        </w:object>
      </w:r>
      <w:bookmarkStart w:id="129" w:name="_MON_1514635286"/>
      <w:bookmarkEnd w:id="129"/>
      <w:r>
        <w:object w:dxaOrig="8838" w:dyaOrig="6485" w14:anchorId="23FD4F59">
          <v:shape id="_x0000_i1075" type="#_x0000_t75" style="width:442pt;height:324pt" o:ole="" o:borderleftcolor="this" o:borderbottomcolor="this" o:borderrightcolor="this" filled="t" fillcolor="#daeef3 [664]">
            <v:imagedata r:id="rId11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5" DrawAspect="Content" ObjectID="_1409061708" r:id="rId111"/>
        </w:object>
      </w:r>
    </w:p>
    <w:p w14:paraId="3AC29C37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.2.2.7. </w:t>
      </w:r>
      <w:r w:rsidR="008A61F2">
        <w:rPr>
          <w:lang w:val="en-US"/>
        </w:rPr>
        <w:t>With eight value vectors</w:t>
      </w:r>
    </w:p>
    <w:p w14:paraId="56EFC1DF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46ED6453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30" w:name="_MON_1514635262"/>
    <w:bookmarkEnd w:id="130"/>
    <w:p w14:paraId="1C2E959A" w14:textId="77777777" w:rsidR="000D67D8" w:rsidRDefault="009D347E" w:rsidP="000D67D8">
      <w:pPr>
        <w:rPr>
          <w:lang w:val="en-US"/>
        </w:rPr>
      </w:pPr>
      <w:r w:rsidRPr="006A56C2">
        <w:rPr>
          <w:lang w:val="en-US"/>
        </w:rPr>
        <w:object w:dxaOrig="8838" w:dyaOrig="2075" w14:anchorId="47D9D4DC">
          <v:shape id="_x0000_i1076" type="#_x0000_t75" style="width:442pt;height:104pt" o:ole="" o:bordertopcolor="this" o:borderleftcolor="this" o:borderbottomcolor="this" o:borderrightcolor="this" filled="t" fillcolor="#daeef3 [664]">
            <v:imagedata r:id="rId1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6" DrawAspect="Content" ObjectID="_1409061709" r:id="rId113"/>
        </w:object>
      </w:r>
    </w:p>
    <w:p w14:paraId="422DF96E" w14:textId="77777777" w:rsidR="000D67D8" w:rsidRDefault="000D67D8" w:rsidP="000D67D8">
      <w:pPr>
        <w:pStyle w:val="FunctionTagHeader"/>
      </w:pPr>
      <w:r>
        <w:t>Description:</w:t>
      </w:r>
    </w:p>
    <w:p w14:paraId="78C6CB8C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eight value vectors pointed by _values1, _values2, _values3, _values4, _values5, _values6, _values7 and _values8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</w:t>
      </w:r>
      <w:r>
        <w:rPr>
          <w:lang w:val="en-US"/>
        </w:rPr>
        <w:lastRenderedPageBreak/>
        <w:t>value vector (k = 1 → 8) corresponding to i and j respectively, then j is not less than i. This version compares key objects using operator&lt;.</w:t>
      </w:r>
    </w:p>
    <w:p w14:paraId="7D7BAAD9" w14:textId="77777777" w:rsidR="000D67D8" w:rsidRDefault="000D67D8" w:rsidP="000D67D8">
      <w:pPr>
        <w:pStyle w:val="FunctionTagHeader"/>
      </w:pPr>
      <w:r>
        <w:t>Parameters:</w:t>
      </w:r>
    </w:p>
    <w:p w14:paraId="0C5643B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4717BB4" w14:textId="77777777" w:rsidR="00B7286E" w:rsidRDefault="00B7286E" w:rsidP="00B7286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70A3A49E" w14:textId="77777777" w:rsidR="00B7286E" w:rsidRDefault="00B7286E" w:rsidP="00B7286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50EF47BF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6A0381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4B948BB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CBFEE21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0A1F1FE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7170E4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A8B5FDA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FE938E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41383EB2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25CA1186" w14:textId="77777777" w:rsidR="000D67D8" w:rsidRDefault="000D67D8" w:rsidP="000D67D8">
      <w:pPr>
        <w:pStyle w:val="FunctionTagHeader"/>
      </w:pPr>
      <w:r>
        <w:t>Template Parameters:</w:t>
      </w:r>
    </w:p>
    <w:p w14:paraId="540F19DF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</w:t>
      </w:r>
      <w:r w:rsidR="00B7286E">
        <w:rPr>
          <w:lang w:val="en-US"/>
        </w:rPr>
        <w:t>td::vector, thrust::host_vector</w:t>
      </w:r>
      <w:r>
        <w:rPr>
          <w:lang w:val="en-US"/>
        </w:rPr>
        <w:t>.</w:t>
      </w:r>
    </w:p>
    <w:p w14:paraId="626051D5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4303FB5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A08C8BC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E09C729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82A5B32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BF944D6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4D29E03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F048B85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C692A29" w14:textId="77777777" w:rsidR="000D67D8" w:rsidRDefault="000D67D8" w:rsidP="000D67D8">
      <w:pPr>
        <w:pStyle w:val="FunctionTagHeader"/>
      </w:pPr>
      <w:r>
        <w:t>Exceptions:</w:t>
      </w:r>
    </w:p>
    <w:p w14:paraId="39832D41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86BDF97" w14:textId="77777777" w:rsidR="00B7286E" w:rsidRPr="00B7286E" w:rsidRDefault="00B7286E" w:rsidP="00B7286E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5D6DA0E9" w14:textId="77777777" w:rsidR="000D67D8" w:rsidRDefault="000D67D8" w:rsidP="000D67D8">
      <w:pPr>
        <w:pStyle w:val="FunctionTagHeader"/>
      </w:pPr>
      <w:r>
        <w:t>Note:</w:t>
      </w:r>
    </w:p>
    <w:p w14:paraId="51C2EAA0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DAFF01D" w14:textId="77777777" w:rsidR="00B7286E" w:rsidRPr="00F9689A" w:rsidRDefault="00B7286E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219B6945" w14:textId="77777777" w:rsidR="000D67D8" w:rsidRDefault="000D67D8" w:rsidP="000D67D8">
      <w:pPr>
        <w:pStyle w:val="FunctionTagHeader"/>
      </w:pPr>
      <w:r>
        <w:t>Example:</w:t>
      </w:r>
    </w:p>
    <w:bookmarkStart w:id="131" w:name="_MON_1514634981"/>
    <w:bookmarkEnd w:id="131"/>
    <w:p w14:paraId="622242A6" w14:textId="77777777" w:rsidR="000D67D8" w:rsidRDefault="00B7286E" w:rsidP="000D67D8">
      <w:pPr>
        <w:rPr>
          <w:lang w:val="en-US"/>
        </w:rPr>
      </w:pPr>
      <w:r>
        <w:object w:dxaOrig="8838" w:dyaOrig="11931" w14:anchorId="0AC7D95C">
          <v:shape id="_x0000_i1077" type="#_x0000_t75" style="width:442pt;height:597pt" o:ole="" o:bordertopcolor="this" o:borderleftcolor="this" o:borderrightcolor="this" filled="t" fillcolor="#daeef3 [664]">
            <v:imagedata r:id="rId11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77" DrawAspect="Content" ObjectID="_1409061710" r:id="rId115"/>
        </w:object>
      </w:r>
    </w:p>
    <w:bookmarkStart w:id="132" w:name="_MON_1514634887"/>
    <w:bookmarkEnd w:id="132"/>
    <w:p w14:paraId="5763B830" w14:textId="77777777" w:rsidR="000D67D8" w:rsidRPr="00050C55" w:rsidRDefault="00B7286E" w:rsidP="000D67D8">
      <w:pPr>
        <w:rPr>
          <w:lang w:val="en-US"/>
        </w:rPr>
      </w:pPr>
      <w:r>
        <w:object w:dxaOrig="8838" w:dyaOrig="7522" w14:anchorId="2FEA654E">
          <v:shape id="_x0000_i1078" type="#_x0000_t75" style="width:442pt;height:376pt" o:ole="" o:borderleftcolor="this" o:borderbottomcolor="this" o:borderrightcolor="this" filled="t" fillcolor="#daeef3 [664]">
            <v:imagedata r:id="rId11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8" DrawAspect="Content" ObjectID="_1409061711" r:id="rId117"/>
        </w:object>
      </w:r>
    </w:p>
    <w:p w14:paraId="279DFA22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291A505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33" w:name="_MON_1514634853"/>
    <w:bookmarkEnd w:id="133"/>
    <w:p w14:paraId="58749345" w14:textId="77777777" w:rsidR="000D67D8" w:rsidRDefault="00B7286E" w:rsidP="000D67D8">
      <w:pPr>
        <w:rPr>
          <w:lang w:val="en-US"/>
        </w:rPr>
      </w:pPr>
      <w:r w:rsidRPr="006A56C2">
        <w:rPr>
          <w:lang w:val="en-US"/>
        </w:rPr>
        <w:object w:dxaOrig="8838" w:dyaOrig="2335" w14:anchorId="4E3D34BB">
          <v:shape id="_x0000_i1079" type="#_x0000_t75" style="width:442pt;height:117pt" o:ole="" o:bordertopcolor="this" o:borderleftcolor="this" o:borderbottomcolor="this" o:borderrightcolor="this" filled="t" fillcolor="#daeef3 [664]">
            <v:imagedata r:id="rId1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79" DrawAspect="Content" ObjectID="_1409061712" r:id="rId119"/>
        </w:object>
      </w:r>
    </w:p>
    <w:p w14:paraId="0B42B1FC" w14:textId="77777777" w:rsidR="000D67D8" w:rsidRDefault="000D67D8" w:rsidP="000D67D8">
      <w:pPr>
        <w:pStyle w:val="FunctionTagHeader"/>
      </w:pPr>
      <w:r>
        <w:t>Description:</w:t>
      </w:r>
    </w:p>
    <w:p w14:paraId="18B2C3F3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 xml:space="preserve">This function uses the HykSort algorithm to perform a key-value sort with three value vectors on each process. That is, it sorts the elements in a vector pointed by _keys and in eight value vectors pointed by _values1, _values2, _values3, _values4, _values5, </w:t>
      </w:r>
      <w:r>
        <w:rPr>
          <w:lang w:val="en-US"/>
        </w:rPr>
        <w:lastRenderedPageBreak/>
        <w:t>_values6, _values7 and _values8 into a key order in which comparing objects is done by a function object comp.</w:t>
      </w:r>
    </w:p>
    <w:p w14:paraId="1D140BFC" w14:textId="77777777" w:rsidR="000D67D8" w:rsidRDefault="000D67D8" w:rsidP="000D67D8">
      <w:pPr>
        <w:pStyle w:val="FunctionTagHeader"/>
      </w:pPr>
      <w:r>
        <w:t>Parameters:</w:t>
      </w:r>
    </w:p>
    <w:p w14:paraId="251C79B2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0756F8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443EA3A" w14:textId="77777777" w:rsidR="0064455F" w:rsidRDefault="0064455F" w:rsidP="0064455F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7C7D93A6" w14:textId="77777777" w:rsidR="0064455F" w:rsidRPr="001376FE" w:rsidRDefault="0064455F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78964CA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9086EFA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396367A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04B4AF0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22AA742F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037F91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E5C45F7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34F507A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7342BC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6780200C" w14:textId="77777777" w:rsidR="000D67D8" w:rsidRDefault="000D67D8" w:rsidP="000D67D8">
      <w:pPr>
        <w:pStyle w:val="FunctionTagHeader"/>
      </w:pPr>
      <w:r>
        <w:t>Template Parameters:</w:t>
      </w:r>
    </w:p>
    <w:p w14:paraId="395A5363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593DCD70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</w:t>
      </w:r>
      <w:r w:rsidR="006B51E2">
        <w:rPr>
          <w:lang w:val="en-US"/>
        </w:rPr>
        <w:t>d::vector, thrust::host_vector.</w:t>
      </w:r>
    </w:p>
    <w:p w14:paraId="32FF1EAD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048964A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BBA3446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17465C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9707CCC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B70763A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47459ED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EAA9E2E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28336AF" w14:textId="77777777" w:rsidR="000D67D8" w:rsidRDefault="000D67D8" w:rsidP="000D67D8">
      <w:pPr>
        <w:pStyle w:val="FunctionTagHeader"/>
      </w:pPr>
      <w:r>
        <w:t>Exceptions:</w:t>
      </w:r>
    </w:p>
    <w:p w14:paraId="1ED5A7AD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058E51FF" w14:textId="77777777" w:rsidR="006B51E2" w:rsidRPr="006B51E2" w:rsidRDefault="006B51E2" w:rsidP="006B51E2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FEC5551" w14:textId="77777777" w:rsidR="000D67D8" w:rsidRDefault="000D67D8" w:rsidP="000D67D8">
      <w:pPr>
        <w:pStyle w:val="FunctionTagHeader"/>
      </w:pPr>
      <w:r>
        <w:t>Note:</w:t>
      </w:r>
    </w:p>
    <w:p w14:paraId="6891C84F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BBE6E45" w14:textId="77777777" w:rsidR="006B51E2" w:rsidRPr="00F9689A" w:rsidRDefault="006B51E2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1399124E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25FE784" w14:textId="77777777" w:rsidR="000D67D8" w:rsidRDefault="000D67D8" w:rsidP="000D67D8">
      <w:pPr>
        <w:pStyle w:val="FunctionTagHeader"/>
      </w:pPr>
      <w:r>
        <w:t>Example:</w:t>
      </w:r>
    </w:p>
    <w:bookmarkStart w:id="134" w:name="_MON_1514634094"/>
    <w:bookmarkEnd w:id="134"/>
    <w:p w14:paraId="6441A119" w14:textId="77777777" w:rsidR="000D67D8" w:rsidRPr="004B1DFB" w:rsidRDefault="00F948EF" w:rsidP="000D67D8">
      <w:pPr>
        <w:rPr>
          <w:lang w:val="en-US"/>
        </w:rPr>
      </w:pPr>
      <w:r>
        <w:object w:dxaOrig="8838" w:dyaOrig="11931" w14:anchorId="1D1CCA25">
          <v:shape id="_x0000_i1080" type="#_x0000_t75" style="width:442pt;height:597pt" o:ole="" o:bordertopcolor="this" o:borderleftcolor="this" o:borderrightcolor="this" filled="t" fillcolor="#daeef3 [664]">
            <v:imagedata r:id="rId12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80" DrawAspect="Content" ObjectID="_1409061713" r:id="rId121"/>
        </w:object>
      </w:r>
      <w:bookmarkStart w:id="135" w:name="_MON_1514634042"/>
      <w:bookmarkEnd w:id="135"/>
      <w:r>
        <w:object w:dxaOrig="8838" w:dyaOrig="7781" w14:anchorId="7483A99B">
          <v:shape id="_x0000_i1081" type="#_x0000_t75" style="width:442pt;height:389pt" o:ole="" o:borderleftcolor="this" o:borderbottomcolor="this" o:borderrightcolor="this" filled="t" fillcolor="#daeef3 [664]">
            <v:imagedata r:id="rId12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1" DrawAspect="Content" ObjectID="_1409061714" r:id="rId123"/>
        </w:object>
      </w:r>
    </w:p>
    <w:p w14:paraId="44CE1685" w14:textId="77777777" w:rsidR="000D67D8" w:rsidRDefault="000D67D8" w:rsidP="000D67D8">
      <w:pPr>
        <w:pStyle w:val="5"/>
        <w:rPr>
          <w:lang w:val="en-US"/>
        </w:rPr>
      </w:pPr>
      <w:r>
        <w:rPr>
          <w:lang w:val="en-US"/>
        </w:rPr>
        <w:t>3.</w:t>
      </w:r>
      <w:r w:rsidR="00B76142">
        <w:rPr>
          <w:lang w:val="en-US"/>
        </w:rPr>
        <w:t>1</w:t>
      </w:r>
      <w:r>
        <w:rPr>
          <w:lang w:val="en-US"/>
        </w:rPr>
        <w:t>.</w:t>
      </w:r>
      <w:r w:rsidR="00B76142">
        <w:rPr>
          <w:lang w:val="en-US"/>
        </w:rPr>
        <w:t>3</w:t>
      </w:r>
      <w:r>
        <w:rPr>
          <w:lang w:val="en-US"/>
        </w:rPr>
        <w:t xml:space="preserve">.2.2.8. </w:t>
      </w:r>
      <w:r w:rsidR="008A61F2">
        <w:rPr>
          <w:lang w:val="en-US"/>
        </w:rPr>
        <w:t>With nine value vectors</w:t>
      </w:r>
    </w:p>
    <w:p w14:paraId="3142CF5F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6B1A4E4B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36" w:name="_MON_1514627404"/>
    <w:bookmarkEnd w:id="136"/>
    <w:p w14:paraId="6B3A8AD4" w14:textId="77777777" w:rsidR="000D67D8" w:rsidRDefault="00B67BD9" w:rsidP="000D67D8">
      <w:pPr>
        <w:rPr>
          <w:lang w:val="en-US"/>
        </w:rPr>
      </w:pPr>
      <w:r w:rsidRPr="006A56C2">
        <w:rPr>
          <w:lang w:val="en-US"/>
        </w:rPr>
        <w:object w:dxaOrig="8838" w:dyaOrig="2335" w14:anchorId="7A0E9A0A">
          <v:shape id="_x0000_i1082" type="#_x0000_t75" style="width:442pt;height:117pt" o:ole="" o:bordertopcolor="this" o:borderleftcolor="this" o:borderbottomcolor="this" o:borderrightcolor="this" filled="t" fillcolor="#daeef3 [664]">
            <v:imagedata r:id="rId1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2" DrawAspect="Content" ObjectID="_1409061715" r:id="rId125"/>
        </w:object>
      </w:r>
    </w:p>
    <w:p w14:paraId="3FECE352" w14:textId="77777777" w:rsidR="000D67D8" w:rsidRDefault="000D67D8" w:rsidP="000D67D8">
      <w:pPr>
        <w:pStyle w:val="FunctionTagHeader"/>
      </w:pPr>
      <w:r>
        <w:t>Description:</w:t>
      </w:r>
    </w:p>
    <w:p w14:paraId="7DD9A7D0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  <w:t>This function uses the HykSort algorithm to perform a key-value sort with two value vectors on each process. That is, it sorts the elements in a vector pointed by _keys and in nine value vectors pointed by _values1, _values2, _values3, _values4, _values5, _values6, _values7, _values8 and _values9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9) corresponding to i and j respectively, then j is not less than i. This version compares key objects using operator&lt;.</w:t>
      </w:r>
    </w:p>
    <w:p w14:paraId="2207CD67" w14:textId="77777777" w:rsidR="000D67D8" w:rsidRDefault="000D67D8" w:rsidP="000D67D8">
      <w:pPr>
        <w:pStyle w:val="FunctionTagHeader"/>
      </w:pPr>
      <w:r>
        <w:t>Parameters:</w:t>
      </w:r>
    </w:p>
    <w:p w14:paraId="205F9F31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0F6AEC2D" w14:textId="77777777" w:rsidR="00575AD9" w:rsidRDefault="00575AD9" w:rsidP="00575AD9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13F337DE" w14:textId="77777777" w:rsidR="00575AD9" w:rsidRDefault="00575AD9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74B2F7F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0E0BBE5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894F3F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560384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75BC4B2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1695D6C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0D5C67C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2D0629F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083C490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3A18A320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5E36E228" w14:textId="77777777" w:rsidR="000D67D8" w:rsidRDefault="000D67D8" w:rsidP="000D67D8">
      <w:pPr>
        <w:pStyle w:val="FunctionTagHeader"/>
      </w:pPr>
      <w:r>
        <w:t>Template Parameters:</w:t>
      </w:r>
    </w:p>
    <w:p w14:paraId="7A8F0912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</w:p>
    <w:p w14:paraId="5C5BF0FF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E395169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7F4FCC5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C91B9F4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D979BCF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C4129B2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AE94ECF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3811711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A5EC608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0E01F76" w14:textId="77777777" w:rsidR="000D67D8" w:rsidRDefault="000D67D8" w:rsidP="000D67D8">
      <w:pPr>
        <w:pStyle w:val="FunctionTagHeader"/>
      </w:pPr>
      <w:r>
        <w:t>Exceptions:</w:t>
      </w:r>
    </w:p>
    <w:p w14:paraId="5123C3C3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419FE22" w14:textId="77777777" w:rsidR="005E6793" w:rsidRPr="005E6793" w:rsidRDefault="005E6793" w:rsidP="005E6793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54374693" w14:textId="77777777" w:rsidR="000D67D8" w:rsidRDefault="000D67D8" w:rsidP="000D67D8">
      <w:pPr>
        <w:pStyle w:val="FunctionTagHeader"/>
      </w:pPr>
      <w:r>
        <w:t>Note:</w:t>
      </w:r>
    </w:p>
    <w:p w14:paraId="679B68A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00A435A" w14:textId="77777777" w:rsidR="005E6793" w:rsidRPr="00F9689A" w:rsidRDefault="005E6793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34C6C37D" w14:textId="77777777" w:rsidR="000D67D8" w:rsidRDefault="000D67D8" w:rsidP="000D67D8">
      <w:pPr>
        <w:pStyle w:val="FunctionTagHeader"/>
      </w:pPr>
      <w:r>
        <w:t>Example:</w:t>
      </w:r>
    </w:p>
    <w:bookmarkStart w:id="137" w:name="_MON_1514627122"/>
    <w:bookmarkEnd w:id="137"/>
    <w:p w14:paraId="48466C8C" w14:textId="77777777" w:rsidR="000D67D8" w:rsidRDefault="005E6793" w:rsidP="000D67D8">
      <w:pPr>
        <w:rPr>
          <w:lang w:val="en-US"/>
        </w:rPr>
      </w:pPr>
      <w:r>
        <w:object w:dxaOrig="8838" w:dyaOrig="11931" w14:anchorId="1D385FDB">
          <v:shape id="_x0000_i1083" type="#_x0000_t75" style="width:442pt;height:597pt" o:ole="" o:bordertopcolor="this" o:borderleftcolor="this" o:borderrightcolor="this" filled="t" fillcolor="#daeef3 [664]">
            <v:imagedata r:id="rId12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83" DrawAspect="Content" ObjectID="_1409061716" r:id="rId127"/>
        </w:object>
      </w:r>
    </w:p>
    <w:bookmarkStart w:id="138" w:name="_MON_1514627063"/>
    <w:bookmarkEnd w:id="138"/>
    <w:p w14:paraId="50BF2467" w14:textId="77777777" w:rsidR="000D67D8" w:rsidRPr="00050C55" w:rsidRDefault="005E6793" w:rsidP="000D67D8">
      <w:pPr>
        <w:rPr>
          <w:lang w:val="en-US"/>
        </w:rPr>
      </w:pPr>
      <w:r>
        <w:object w:dxaOrig="8838" w:dyaOrig="9337" w14:anchorId="16C20F88">
          <v:shape id="_x0000_i1084" type="#_x0000_t75" style="width:442pt;height:467pt" o:ole="" o:borderleftcolor="this" o:borderbottomcolor="this" o:borderrightcolor="this" filled="t" fillcolor="#daeef3 [664]">
            <v:imagedata r:id="rId12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4" DrawAspect="Content" ObjectID="_1409061717" r:id="rId129"/>
        </w:object>
      </w:r>
    </w:p>
    <w:p w14:paraId="4FE472B0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0A1099AA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39" w:name="_MON_1514627037"/>
    <w:bookmarkEnd w:id="139"/>
    <w:p w14:paraId="39E3CC6D" w14:textId="77777777" w:rsidR="000D67D8" w:rsidRDefault="005E6793" w:rsidP="000D67D8">
      <w:pPr>
        <w:rPr>
          <w:lang w:val="en-US"/>
        </w:rPr>
      </w:pPr>
      <w:r w:rsidRPr="006A56C2">
        <w:rPr>
          <w:lang w:val="en-US"/>
        </w:rPr>
        <w:object w:dxaOrig="8838" w:dyaOrig="2594" w14:anchorId="2DDA8603">
          <v:shape id="_x0000_i1085" type="#_x0000_t75" style="width:442pt;height:130pt" o:ole="" o:bordertopcolor="this" o:borderleftcolor="this" o:borderbottomcolor="this" o:borderrightcolor="this" filled="t" fillcolor="#daeef3 [664]">
            <v:imagedata r:id="rId1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5" DrawAspect="Content" ObjectID="_1409061718" r:id="rId131"/>
        </w:object>
      </w:r>
    </w:p>
    <w:p w14:paraId="732637E1" w14:textId="77777777" w:rsidR="000D67D8" w:rsidRDefault="000D67D8" w:rsidP="000D67D8">
      <w:pPr>
        <w:pStyle w:val="FunctionTagHeader"/>
      </w:pPr>
      <w:r>
        <w:lastRenderedPageBreak/>
        <w:t>Description:</w:t>
      </w:r>
    </w:p>
    <w:p w14:paraId="1C3A9B1E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nine value vectors pointed by _values1, _values2, _values3, _values4, _values5, _values6, _values7, _values8 and _values9 into a key order in which comparing objects is done by a function object comp.</w:t>
      </w:r>
    </w:p>
    <w:p w14:paraId="0F5D826D" w14:textId="77777777" w:rsidR="000D67D8" w:rsidRDefault="000D67D8" w:rsidP="000D67D8">
      <w:pPr>
        <w:pStyle w:val="FunctionTagHeader"/>
      </w:pPr>
      <w:r>
        <w:t>Parameters:</w:t>
      </w:r>
    </w:p>
    <w:p w14:paraId="11614FB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D3CCBB7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0602551" w14:textId="77777777" w:rsidR="00992A0D" w:rsidRDefault="00992A0D" w:rsidP="00992A0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0384553E" w14:textId="77777777" w:rsidR="00992A0D" w:rsidRPr="001376FE" w:rsidRDefault="00992A0D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06C6E393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7153B2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48B3C65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0C98BC22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A76207B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0C8F2C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8158CA9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2DC2123A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0942106B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467C881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327D2B60" w14:textId="77777777" w:rsidR="000D67D8" w:rsidRDefault="000D67D8" w:rsidP="000D67D8">
      <w:pPr>
        <w:pStyle w:val="FunctionTagHeader"/>
      </w:pPr>
      <w:r>
        <w:t>Template Parameters:</w:t>
      </w:r>
    </w:p>
    <w:p w14:paraId="06F5DFFD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19EA5C8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</w:t>
      </w:r>
      <w:r w:rsidR="00082E67">
        <w:rPr>
          <w:lang w:val="en-US"/>
        </w:rPr>
        <w:t>.</w:t>
      </w:r>
    </w:p>
    <w:p w14:paraId="5E4ABE53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47459BB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EA34422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879A717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E0BF5EB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BE62D09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85A851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3AFAC0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5665924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2766516" w14:textId="77777777" w:rsidR="000D67D8" w:rsidRDefault="000D67D8" w:rsidP="000D67D8">
      <w:pPr>
        <w:pStyle w:val="FunctionTagHeader"/>
      </w:pPr>
      <w:r>
        <w:t>Exceptions:</w:t>
      </w:r>
    </w:p>
    <w:p w14:paraId="5310E0DF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98FA9B9" w14:textId="77777777" w:rsidR="00082E67" w:rsidRPr="00082E67" w:rsidRDefault="00082E67" w:rsidP="00082E67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276EE876" w14:textId="77777777" w:rsidR="000D67D8" w:rsidRDefault="000D67D8" w:rsidP="000D67D8">
      <w:pPr>
        <w:pStyle w:val="FunctionTagHeader"/>
      </w:pPr>
      <w:r>
        <w:t>Note:</w:t>
      </w:r>
    </w:p>
    <w:p w14:paraId="64D8D0EE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6CD42109" w14:textId="77777777" w:rsidR="00082E67" w:rsidRPr="00F9689A" w:rsidRDefault="00082E67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210449A9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3C8AA7BE" w14:textId="77777777" w:rsidR="000D67D8" w:rsidRDefault="000D67D8" w:rsidP="000D67D8">
      <w:pPr>
        <w:pStyle w:val="FunctionTagHeader"/>
      </w:pPr>
      <w:r>
        <w:t>Example:</w:t>
      </w:r>
    </w:p>
    <w:bookmarkStart w:id="140" w:name="_MON_1514626360"/>
    <w:bookmarkEnd w:id="140"/>
    <w:p w14:paraId="2E520B93" w14:textId="77777777" w:rsidR="000D67D8" w:rsidRPr="004B1DFB" w:rsidRDefault="00082E67" w:rsidP="000D67D8">
      <w:pPr>
        <w:rPr>
          <w:lang w:val="en-US"/>
        </w:rPr>
      </w:pPr>
      <w:r>
        <w:object w:dxaOrig="8838" w:dyaOrig="11931" w14:anchorId="3353DE02">
          <v:shape id="_x0000_i1086" type="#_x0000_t75" style="width:442pt;height:597pt" o:ole="" o:bordertopcolor="this" o:borderleftcolor="this" o:borderrightcolor="this" filled="t" fillcolor="#daeef3 [664]">
            <v:imagedata r:id="rId13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86" DrawAspect="Content" ObjectID="_1409061719" r:id="rId133"/>
        </w:object>
      </w:r>
      <w:bookmarkStart w:id="141" w:name="_MON_1514626316"/>
      <w:bookmarkEnd w:id="141"/>
      <w:r>
        <w:object w:dxaOrig="8838" w:dyaOrig="9597" w14:anchorId="3378C00E">
          <v:shape id="_x0000_i1087" type="#_x0000_t75" style="width:442pt;height:480pt" o:ole="" o:borderleftcolor="this" o:borderbottomcolor="this" o:borderrightcolor="this" filled="t" fillcolor="#daeef3 [664]">
            <v:imagedata r:id="rId13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7" DrawAspect="Content" ObjectID="_1409061720" r:id="rId135"/>
        </w:object>
      </w:r>
    </w:p>
    <w:p w14:paraId="1C92E14B" w14:textId="77777777" w:rsidR="000D67D8" w:rsidRDefault="00B76142" w:rsidP="000D67D8">
      <w:pPr>
        <w:pStyle w:val="5"/>
        <w:rPr>
          <w:lang w:val="en-US"/>
        </w:rPr>
      </w:pPr>
      <w:r>
        <w:rPr>
          <w:lang w:val="en-US"/>
        </w:rPr>
        <w:t>3.1</w:t>
      </w:r>
      <w:r w:rsidR="000D67D8">
        <w:rPr>
          <w:lang w:val="en-US"/>
        </w:rPr>
        <w:t>.</w:t>
      </w:r>
      <w:r>
        <w:rPr>
          <w:lang w:val="en-US"/>
        </w:rPr>
        <w:t>3</w:t>
      </w:r>
      <w:r w:rsidR="000D67D8">
        <w:rPr>
          <w:lang w:val="en-US"/>
        </w:rPr>
        <w:t xml:space="preserve">.2.2.9. </w:t>
      </w:r>
      <w:r w:rsidR="008A61F2">
        <w:rPr>
          <w:lang w:val="en-US"/>
        </w:rPr>
        <w:t>With ten value vectors</w:t>
      </w:r>
    </w:p>
    <w:p w14:paraId="49D9BA62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40D02E06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42" w:name="_MON_1514626085"/>
    <w:bookmarkEnd w:id="142"/>
    <w:p w14:paraId="0D826FA7" w14:textId="77777777" w:rsidR="000D67D8" w:rsidRDefault="00486CD3" w:rsidP="000D67D8">
      <w:pPr>
        <w:rPr>
          <w:lang w:val="en-US"/>
        </w:rPr>
      </w:pPr>
      <w:r w:rsidRPr="006A56C2">
        <w:rPr>
          <w:lang w:val="en-US"/>
        </w:rPr>
        <w:object w:dxaOrig="8838" w:dyaOrig="2594" w14:anchorId="3A6C9DF2">
          <v:shape id="_x0000_i1088" type="#_x0000_t75" style="width:442pt;height:130pt" o:ole="" o:bordertopcolor="this" o:borderleftcolor="this" o:borderbottomcolor="this" o:borderrightcolor="this" filled="t" fillcolor="#daeef3 [664]">
            <v:imagedata r:id="rId1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88" DrawAspect="Content" ObjectID="_1409061721" r:id="rId137"/>
        </w:object>
      </w:r>
    </w:p>
    <w:p w14:paraId="60021A7B" w14:textId="77777777" w:rsidR="000D67D8" w:rsidRDefault="000D67D8" w:rsidP="000D67D8">
      <w:pPr>
        <w:pStyle w:val="FunctionTagHeader"/>
      </w:pPr>
      <w:r>
        <w:t>Description:</w:t>
      </w:r>
    </w:p>
    <w:p w14:paraId="4BBEBF18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two value vectors on each process. That is, it sorts the elements in a vector pointed by _keys and in ten value vectors pointed by _values1, _values2, _values3, _values4, _values5, _values6, _values7, _values8, _values9 and _values10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10) corresponding to i and j respectively, then j is not less than i. This version compares key objects using operator&lt;.</w:t>
      </w:r>
    </w:p>
    <w:p w14:paraId="6FB5D076" w14:textId="77777777" w:rsidR="000D67D8" w:rsidRDefault="000D67D8" w:rsidP="000D67D8">
      <w:pPr>
        <w:pStyle w:val="FunctionTagHeader"/>
      </w:pPr>
      <w:r>
        <w:t>Parameters:</w:t>
      </w:r>
    </w:p>
    <w:p w14:paraId="2D0B296B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040ACBD" w14:textId="77777777" w:rsidR="0067598A" w:rsidRDefault="0067598A" w:rsidP="006759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6C2F9158" w14:textId="77777777" w:rsidR="0067598A" w:rsidRDefault="0067598A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77E7D021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328893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525976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E2DB3F0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A5CEB8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79C3B49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3F3E0F1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1E096089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8C9193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05D9750E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026C494B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0F44865C" w14:textId="77777777" w:rsidR="000D67D8" w:rsidRDefault="000D67D8" w:rsidP="000D67D8">
      <w:pPr>
        <w:pStyle w:val="FunctionTagHeader"/>
      </w:pPr>
      <w:r>
        <w:t>Template Parameters:</w:t>
      </w:r>
    </w:p>
    <w:p w14:paraId="52E32F2C" w14:textId="77777777" w:rsidR="000D67D8" w:rsidRPr="00FB325C" w:rsidRDefault="000D67D8" w:rsidP="000D67D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</w:t>
      </w:r>
      <w:r w:rsidR="00A91A21">
        <w:rPr>
          <w:lang w:val="en-US"/>
        </w:rPr>
        <w:t>:host_vector</w:t>
      </w:r>
      <w:r>
        <w:rPr>
          <w:lang w:val="en-US"/>
        </w:rPr>
        <w:t>.</w:t>
      </w:r>
    </w:p>
    <w:p w14:paraId="70957ADB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1971587" w14:textId="77777777" w:rsidR="000D67D8" w:rsidRPr="00FB325C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C219A29" w14:textId="77777777" w:rsidR="000D67D8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023E0A1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B6D29C5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5E86DFE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0D08210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A1A8305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6211D2D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F691054" w14:textId="77777777" w:rsidR="000D67D8" w:rsidRPr="00864F54" w:rsidRDefault="000D67D8" w:rsidP="000D67D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CA43D35" w14:textId="77777777" w:rsidR="000D67D8" w:rsidRDefault="000D67D8" w:rsidP="000D67D8">
      <w:pPr>
        <w:pStyle w:val="FunctionTagHeader"/>
      </w:pPr>
      <w:r>
        <w:t>Exceptions:</w:t>
      </w:r>
    </w:p>
    <w:p w14:paraId="23CCFA2A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09A5E3EB" w14:textId="77777777" w:rsidR="00702D76" w:rsidRPr="00702D76" w:rsidRDefault="00702D76" w:rsidP="00123BE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3C256CDD" w14:textId="77777777" w:rsidR="000D67D8" w:rsidRDefault="000D67D8" w:rsidP="000D67D8">
      <w:pPr>
        <w:pStyle w:val="FunctionTagHeader"/>
      </w:pPr>
      <w:r>
        <w:lastRenderedPageBreak/>
        <w:t>Note:</w:t>
      </w:r>
    </w:p>
    <w:p w14:paraId="02CE207F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8C1632E" w14:textId="77777777" w:rsidR="00702D76" w:rsidRPr="00F9689A" w:rsidRDefault="00702D76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6E06BAA5" w14:textId="77777777" w:rsidR="000D67D8" w:rsidRDefault="000D67D8" w:rsidP="000D67D8">
      <w:pPr>
        <w:pStyle w:val="FunctionTagHeader"/>
      </w:pPr>
      <w:r>
        <w:t>Example:</w:t>
      </w:r>
    </w:p>
    <w:bookmarkStart w:id="143" w:name="_MON_1514625183"/>
    <w:bookmarkEnd w:id="143"/>
    <w:p w14:paraId="1333421B" w14:textId="77777777" w:rsidR="000D67D8" w:rsidRDefault="00702D76" w:rsidP="000D67D8">
      <w:pPr>
        <w:rPr>
          <w:lang w:val="en-US"/>
        </w:rPr>
      </w:pPr>
      <w:r>
        <w:object w:dxaOrig="8838" w:dyaOrig="11931" w14:anchorId="73F423FA">
          <v:shape id="_x0000_i1089" type="#_x0000_t75" style="width:442pt;height:597pt" o:ole="" o:bordertopcolor="this" o:borderleftcolor="this" o:borderrightcolor="this" filled="t" fillcolor="#daeef3 [664]">
            <v:imagedata r:id="rId13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89" DrawAspect="Content" ObjectID="_1409061722" r:id="rId139"/>
        </w:object>
      </w:r>
    </w:p>
    <w:bookmarkStart w:id="144" w:name="_MON_1514625140"/>
    <w:bookmarkEnd w:id="144"/>
    <w:p w14:paraId="307BCA85" w14:textId="77777777" w:rsidR="000D67D8" w:rsidRPr="00050C55" w:rsidRDefault="00082E67" w:rsidP="000D67D8">
      <w:pPr>
        <w:rPr>
          <w:lang w:val="en-US"/>
        </w:rPr>
      </w:pPr>
      <w:r>
        <w:object w:dxaOrig="8838" w:dyaOrig="10894" w14:anchorId="78153091">
          <v:shape id="_x0000_i1090" type="#_x0000_t75" style="width:442pt;height:545pt" o:ole="" o:borderleftcolor="this" o:borderbottomcolor="this" o:borderrightcolor="this" filled="t" fillcolor="#daeef3 [664]">
            <v:imagedata r:id="rId14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0" DrawAspect="Content" ObjectID="_1409061723" r:id="rId141"/>
        </w:object>
      </w:r>
    </w:p>
    <w:p w14:paraId="18151973" w14:textId="77777777" w:rsidR="000D67D8" w:rsidRPr="00610309" w:rsidRDefault="000D67D8" w:rsidP="000D67D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C7E0F0A" w14:textId="77777777" w:rsidR="000D67D8" w:rsidRPr="00610309" w:rsidRDefault="000D67D8" w:rsidP="000D67D8">
      <w:pPr>
        <w:pStyle w:val="FunctionTagHeader"/>
      </w:pPr>
      <w:r w:rsidRPr="00610309">
        <w:t>Syntax:</w:t>
      </w:r>
    </w:p>
    <w:bookmarkStart w:id="145" w:name="_MON_1514624842"/>
    <w:bookmarkEnd w:id="145"/>
    <w:p w14:paraId="0B13F0AA" w14:textId="77777777" w:rsidR="000D67D8" w:rsidRDefault="006C3545" w:rsidP="000D67D8">
      <w:pPr>
        <w:rPr>
          <w:lang w:val="en-US"/>
        </w:rPr>
      </w:pPr>
      <w:r w:rsidRPr="006A56C2">
        <w:rPr>
          <w:lang w:val="en-US"/>
        </w:rPr>
        <w:object w:dxaOrig="8838" w:dyaOrig="2594" w14:anchorId="5FF52987">
          <v:shape id="_x0000_i1091" type="#_x0000_t75" style="width:442pt;height:130pt" o:ole="" o:bordertopcolor="this" o:borderleftcolor="this" o:borderbottomcolor="this" o:borderrightcolor="this" filled="t" fillcolor="#daeef3 [664]">
            <v:imagedata r:id="rId1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1" DrawAspect="Content" ObjectID="_1409061724" r:id="rId143"/>
        </w:object>
      </w:r>
    </w:p>
    <w:p w14:paraId="17047151" w14:textId="77777777" w:rsidR="000D67D8" w:rsidRDefault="000D67D8" w:rsidP="000D67D8">
      <w:pPr>
        <w:pStyle w:val="FunctionTagHeader"/>
      </w:pPr>
      <w:r>
        <w:t>Description:</w:t>
      </w:r>
    </w:p>
    <w:p w14:paraId="207BF5D0" w14:textId="77777777" w:rsidR="000D67D8" w:rsidRPr="003D1091" w:rsidRDefault="000D67D8" w:rsidP="000D67D8">
      <w:pPr>
        <w:rPr>
          <w:lang w:val="en-US"/>
        </w:rPr>
      </w:pPr>
      <w:r>
        <w:rPr>
          <w:lang w:val="en-US"/>
        </w:rPr>
        <w:tab/>
        <w:t>This function uses the HykSort algorithm to perform a key-value sort with three value vectors on each process. That is, it sorts the elements in a vector pointed by _keys and in ten value vectors pointed by _values1, _values2, _values3, _values4, _values5, _values6, _values7, _values8, _values9 and _values10 into a key order in which comparing objects is done by a function object comp.</w:t>
      </w:r>
    </w:p>
    <w:p w14:paraId="4E91E7AE" w14:textId="77777777" w:rsidR="000D67D8" w:rsidRDefault="000D67D8" w:rsidP="000D67D8">
      <w:pPr>
        <w:pStyle w:val="FunctionTagHeader"/>
      </w:pPr>
      <w:r>
        <w:t>Parameters:</w:t>
      </w:r>
    </w:p>
    <w:p w14:paraId="4E71E41D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0249079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6B4607A" w14:textId="77777777" w:rsidR="00023F3D" w:rsidRDefault="00023F3D" w:rsidP="00023F3D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k_way</w:t>
      </w:r>
      <w:r>
        <w:rPr>
          <w:lang w:val="en-US"/>
        </w:rPr>
        <w:t>:             k-way value (a power of 2, ≤ number of MPI processes).</w:t>
      </w:r>
    </w:p>
    <w:p w14:paraId="10E60C81" w14:textId="77777777" w:rsidR="00023F3D" w:rsidRPr="001376FE" w:rsidRDefault="00023F3D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is_using_gpu</w:t>
      </w:r>
      <w:r>
        <w:rPr>
          <w:lang w:val="en-US"/>
        </w:rPr>
        <w:t>: Using GPU devices to do local sort or not.</w:t>
      </w:r>
    </w:p>
    <w:p w14:paraId="647A75B8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49031146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5BA86D2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FD2D85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46C26855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2B295FD8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D4EA89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7DA5F7B3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31C883C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58A34986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0B4890D2" w14:textId="77777777" w:rsidR="000D67D8" w:rsidRPr="000A0288" w:rsidRDefault="000D67D8" w:rsidP="000D67D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79E8746B" w14:textId="77777777" w:rsidR="000D67D8" w:rsidRDefault="000D67D8" w:rsidP="000D67D8">
      <w:pPr>
        <w:pStyle w:val="FunctionTagHeader"/>
      </w:pPr>
      <w:r>
        <w:lastRenderedPageBreak/>
        <w:t>Template Parameters:</w:t>
      </w:r>
    </w:p>
    <w:p w14:paraId="65C72C8C" w14:textId="77777777" w:rsidR="000D67D8" w:rsidRPr="00FB325C" w:rsidRDefault="000D67D8" w:rsidP="000D67D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504E47B" w14:textId="77777777" w:rsidR="000D67D8" w:rsidRPr="00FB325C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</w:t>
      </w:r>
      <w:r w:rsidR="00023F3D">
        <w:rPr>
          <w:lang w:val="en-US"/>
        </w:rPr>
        <w:t>.</w:t>
      </w:r>
    </w:p>
    <w:p w14:paraId="47BE128F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1DAC38D" w14:textId="77777777" w:rsidR="000D67D8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08CDCA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6F8CF40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2339E06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142028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C66DCCA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13107A1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0FE6195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9F296E0" w14:textId="77777777" w:rsidR="000D67D8" w:rsidRPr="00976536" w:rsidRDefault="000D67D8" w:rsidP="000D67D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                A sequence container class which has full properties of std::vector in usage. Some examples of this type are: std::vector, thrust::host_vector.</w:t>
      </w:r>
    </w:p>
    <w:p w14:paraId="1A92F20F" w14:textId="77777777" w:rsidR="000D67D8" w:rsidRDefault="000D67D8" w:rsidP="000D67D8">
      <w:pPr>
        <w:pStyle w:val="FunctionTagHeader"/>
      </w:pPr>
      <w:r>
        <w:t>Exceptions:</w:t>
      </w:r>
    </w:p>
    <w:p w14:paraId="125CE565" w14:textId="77777777" w:rsidR="000D67D8" w:rsidRDefault="000D67D8" w:rsidP="000D67D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0D91329" w14:textId="77777777" w:rsidR="00A772F9" w:rsidRPr="00A772F9" w:rsidRDefault="00A772F9" w:rsidP="00A772F9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ThrustException</w:t>
      </w:r>
      <w:r>
        <w:rPr>
          <w:lang w:val="en-US"/>
        </w:rPr>
        <w:t>: An error occurred when executing a Thrust function used by the sorting algorithm.</w:t>
      </w:r>
    </w:p>
    <w:p w14:paraId="72C0B999" w14:textId="77777777" w:rsidR="000D67D8" w:rsidRDefault="000D67D8" w:rsidP="000D67D8">
      <w:pPr>
        <w:pStyle w:val="FunctionTagHeader"/>
      </w:pPr>
      <w:r>
        <w:t>Note:</w:t>
      </w:r>
    </w:p>
    <w:p w14:paraId="669D1B24" w14:textId="77777777" w:rsidR="000D67D8" w:rsidRDefault="000D67D8" w:rsidP="000D67D8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42717F5" w14:textId="77777777" w:rsidR="0092416E" w:rsidRPr="00F9689A" w:rsidRDefault="0092416E" w:rsidP="000D67D8">
      <w:pPr>
        <w:rPr>
          <w:lang w:val="en-US"/>
        </w:rPr>
      </w:pPr>
      <w:r>
        <w:rPr>
          <w:lang w:val="en-US"/>
        </w:rPr>
        <w:tab/>
        <w:t xml:space="preserve">This function must be used with vectors of primitive type. Supported primitive types are: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int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unsigned long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float</w:t>
      </w:r>
      <w:r w:rsidRPr="005E7B72">
        <w:rPr>
          <w:rFonts w:ascii="MS Gothic" w:hAnsi="MS Gothic"/>
          <w:sz w:val="22"/>
          <w:szCs w:val="22"/>
          <w:lang w:val="en-US"/>
        </w:rPr>
        <w:t xml:space="preserve">, </w:t>
      </w:r>
      <w:r w:rsidRPr="005E7B72">
        <w:rPr>
          <w:rFonts w:ascii="MS Gothic" w:hAnsi="MS Gothic"/>
          <w:color w:val="0000FF"/>
          <w:sz w:val="22"/>
          <w:szCs w:val="22"/>
          <w:lang w:val="en-US"/>
        </w:rPr>
        <w:t>double</w:t>
      </w:r>
      <w:r w:rsidRPr="005E7B72">
        <w:rPr>
          <w:rFonts w:ascii="MS Gothic" w:hAnsi="MS Gothic"/>
          <w:sz w:val="22"/>
          <w:szCs w:val="22"/>
          <w:lang w:val="en-US"/>
        </w:rPr>
        <w:t>.</w:t>
      </w:r>
    </w:p>
    <w:p w14:paraId="5ACEF0B6" w14:textId="77777777" w:rsidR="000D67D8" w:rsidRPr="009A152E" w:rsidRDefault="000D67D8" w:rsidP="000D67D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FF566BC" w14:textId="77777777" w:rsidR="000D67D8" w:rsidRDefault="000D67D8" w:rsidP="000D67D8">
      <w:pPr>
        <w:pStyle w:val="FunctionTagHeader"/>
      </w:pPr>
      <w:r>
        <w:t>Example:</w:t>
      </w:r>
    </w:p>
    <w:bookmarkStart w:id="146" w:name="_MON_1514623016"/>
    <w:bookmarkEnd w:id="146"/>
    <w:p w14:paraId="1473145D" w14:textId="77777777" w:rsidR="000D67D8" w:rsidRPr="004B1DFB" w:rsidRDefault="0092416E" w:rsidP="000D67D8">
      <w:pPr>
        <w:rPr>
          <w:lang w:val="en-US"/>
        </w:rPr>
      </w:pPr>
      <w:r>
        <w:object w:dxaOrig="8838" w:dyaOrig="11931" w14:anchorId="5B470DD0">
          <v:shape id="_x0000_i1092" type="#_x0000_t75" style="width:442pt;height:597pt" o:ole="" o:bordertopcolor="this" o:borderleftcolor="this" o:borderrightcolor="this" filled="t" fillcolor="#daeef3 [664]">
            <v:imagedata r:id="rId14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092" DrawAspect="Content" ObjectID="_1409061725" r:id="rId145"/>
        </w:object>
      </w:r>
      <w:bookmarkStart w:id="147" w:name="_MON_1514622668"/>
      <w:bookmarkEnd w:id="147"/>
      <w:r w:rsidR="00DE76C0">
        <w:object w:dxaOrig="8838" w:dyaOrig="10894" w14:anchorId="4FE9C25F">
          <v:shape id="_x0000_i1093" type="#_x0000_t75" style="width:442pt;height:545pt" o:ole="" o:borderleftcolor="this" o:borderbottomcolor="this" o:borderrightcolor="this" filled="t" fillcolor="#daeef3 [664]">
            <v:imagedata r:id="rId14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3" DrawAspect="Content" ObjectID="_1409061726" r:id="rId147"/>
        </w:object>
      </w:r>
    </w:p>
    <w:p w14:paraId="1DE0F400" w14:textId="77777777" w:rsidR="003E1693" w:rsidRDefault="003E1693">
      <w:pPr>
        <w:pStyle w:val="2"/>
        <w:rPr>
          <w:lang w:val="en-US"/>
        </w:rPr>
      </w:pPr>
      <w:bookmarkStart w:id="148" w:name="_Toc440892449"/>
      <w:bookmarkStart w:id="149" w:name="_Toc440892766"/>
      <w:bookmarkStart w:id="150" w:name="_Toc440893189"/>
      <w:r>
        <w:t xml:space="preserve">3.2. </w:t>
      </w:r>
      <w:r w:rsidR="00EE3E58">
        <w:rPr>
          <w:lang w:val="en-US"/>
        </w:rPr>
        <w:t>H</w:t>
      </w:r>
      <w:r w:rsidR="005971AA">
        <w:rPr>
          <w:lang w:val="en-US"/>
        </w:rPr>
        <w:t>yperQuickSort</w:t>
      </w:r>
      <w:bookmarkEnd w:id="148"/>
      <w:bookmarkEnd w:id="149"/>
      <w:bookmarkEnd w:id="150"/>
    </w:p>
    <w:p w14:paraId="59FD7106" w14:textId="77777777" w:rsidR="000D3DA5" w:rsidRDefault="000D3DA5" w:rsidP="000D3DA5">
      <w:pPr>
        <w:pStyle w:val="3"/>
        <w:rPr>
          <w:lang w:val="en-US"/>
        </w:rPr>
      </w:pPr>
      <w:bookmarkStart w:id="151" w:name="_Toc440892450"/>
      <w:bookmarkStart w:id="152" w:name="_Toc440893190"/>
      <w:r>
        <w:rPr>
          <w:lang w:val="en-US"/>
        </w:rPr>
        <w:t>3.2.1. For Normal Input Type</w:t>
      </w:r>
      <w:bookmarkEnd w:id="151"/>
      <w:bookmarkEnd w:id="152"/>
    </w:p>
    <w:p w14:paraId="6AE5E8E4" w14:textId="77777777" w:rsidR="00E52468" w:rsidRPr="00610309" w:rsidRDefault="00E52468" w:rsidP="00E52468">
      <w:pPr>
        <w:pStyle w:val="5"/>
        <w:rPr>
          <w:lang w:val="en-US"/>
        </w:rPr>
      </w:pPr>
      <w:bookmarkStart w:id="153" w:name="OLE_LINK293"/>
      <w:bookmarkStart w:id="154" w:name="OLE_LINK294"/>
      <w:r>
        <w:rPr>
          <w:lang w:val="en-US"/>
        </w:rPr>
        <w:t>Ascending Order</w:t>
      </w:r>
    </w:p>
    <w:p w14:paraId="11245A62" w14:textId="77777777" w:rsidR="00E52468" w:rsidRPr="00610309" w:rsidRDefault="00E52468" w:rsidP="00E52468">
      <w:pPr>
        <w:pStyle w:val="FunctionTagHeader"/>
      </w:pPr>
      <w:r w:rsidRPr="00610309">
        <w:t>Syntax:</w:t>
      </w:r>
    </w:p>
    <w:bookmarkStart w:id="155" w:name="_MON_1514607994"/>
    <w:bookmarkEnd w:id="155"/>
    <w:p w14:paraId="3AAC1647" w14:textId="77777777" w:rsidR="00E52468" w:rsidRDefault="00E46FAF" w:rsidP="00E52468">
      <w:pPr>
        <w:rPr>
          <w:lang w:val="en-US"/>
        </w:rPr>
      </w:pPr>
      <w:r w:rsidRPr="006A56C2">
        <w:rPr>
          <w:lang w:val="en-US"/>
        </w:rPr>
        <w:object w:dxaOrig="8838" w:dyaOrig="1124" w14:anchorId="55D2A03C">
          <v:shape id="_x0000_i1094" type="#_x0000_t75" style="width:442pt;height:56pt" o:ole="" o:bordertopcolor="this" o:borderleftcolor="this" o:borderbottomcolor="this" o:borderrightcolor="this" filled="t" fillcolor="#daeef3 [664]">
            <v:imagedata r:id="rId14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4" DrawAspect="Content" ObjectID="_1409061727" r:id="rId149"/>
        </w:object>
      </w:r>
    </w:p>
    <w:p w14:paraId="76DF6FDD" w14:textId="77777777" w:rsidR="00E52468" w:rsidRDefault="00E52468" w:rsidP="00E52468">
      <w:pPr>
        <w:pStyle w:val="FunctionTagHeader"/>
      </w:pPr>
      <w:r>
        <w:t>Description:</w:t>
      </w:r>
    </w:p>
    <w:p w14:paraId="74D37BD3" w14:textId="77777777" w:rsidR="00E52468" w:rsidRPr="003D1091" w:rsidRDefault="00E52468" w:rsidP="00E52468">
      <w:pPr>
        <w:rPr>
          <w:lang w:val="en-US"/>
        </w:rPr>
      </w:pPr>
      <w:r>
        <w:rPr>
          <w:lang w:val="en-US"/>
        </w:rPr>
        <w:tab/>
        <w:t>This function</w:t>
      </w:r>
      <w:r w:rsidR="00E46FAF">
        <w:rPr>
          <w:lang w:val="en-US"/>
        </w:rPr>
        <w:t xml:space="preserve"> uses the HyperQuick</w:t>
      </w:r>
      <w:r>
        <w:rPr>
          <w:lang w:val="en-US"/>
        </w:rPr>
        <w:t>Sort algorithm to sort the elements in a vector pointed by _keys into ascending order, meaning that if i and j are any two valid elements in the vector such that i precedes j, then j is not less than i. This version compares objects using operator&lt;.</w:t>
      </w:r>
    </w:p>
    <w:p w14:paraId="7042484F" w14:textId="77777777" w:rsidR="00E52468" w:rsidRDefault="00E52468" w:rsidP="00E52468">
      <w:pPr>
        <w:pStyle w:val="FunctionTagHeader"/>
      </w:pPr>
      <w:r>
        <w:t>Parameters:</w:t>
      </w:r>
    </w:p>
    <w:p w14:paraId="39DCE5E0" w14:textId="77777777" w:rsidR="00E52468" w:rsidRDefault="00E52468" w:rsidP="00E5246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A6BA0DB" w14:textId="77777777" w:rsidR="00E52468" w:rsidRPr="000A0288" w:rsidRDefault="00E52468" w:rsidP="00E5246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data vector.</w:t>
      </w:r>
    </w:p>
    <w:p w14:paraId="3E06F3A2" w14:textId="77777777" w:rsidR="00E52468" w:rsidRDefault="00E52468" w:rsidP="00E52468">
      <w:pPr>
        <w:pStyle w:val="FunctionTagHeader"/>
      </w:pPr>
      <w:r>
        <w:t>Template Parameters:</w:t>
      </w:r>
    </w:p>
    <w:p w14:paraId="2BBD7448" w14:textId="77777777" w:rsidR="00E52468" w:rsidRPr="00FB325C" w:rsidRDefault="00E52468" w:rsidP="00E5246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E22AD40" w14:textId="77777777" w:rsidR="00E52468" w:rsidRDefault="00E52468" w:rsidP="00E52468">
      <w:pPr>
        <w:pStyle w:val="FunctionTagHeader"/>
      </w:pPr>
      <w:r>
        <w:t>Exceptions:</w:t>
      </w:r>
    </w:p>
    <w:p w14:paraId="335D217B" w14:textId="77777777" w:rsidR="00E52468" w:rsidRDefault="00E52468" w:rsidP="00E5246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6DA2C20" w14:textId="77777777" w:rsidR="00E52468" w:rsidRDefault="00E52468" w:rsidP="00E52468">
      <w:pPr>
        <w:pStyle w:val="FunctionTagHeader"/>
      </w:pPr>
      <w:r>
        <w:t>Note:</w:t>
      </w:r>
    </w:p>
    <w:p w14:paraId="4ADB8331" w14:textId="77777777" w:rsidR="00E52468" w:rsidRPr="00F9689A" w:rsidRDefault="00E52468" w:rsidP="00E52468">
      <w:pPr>
        <w:rPr>
          <w:lang w:val="en-US"/>
        </w:rPr>
      </w:pPr>
      <w:r>
        <w:rPr>
          <w:lang w:val="en-US"/>
        </w:rPr>
        <w:tab/>
      </w:r>
      <w:r w:rsidR="00307087">
        <w:rPr>
          <w:lang w:val="en-US"/>
        </w:rPr>
        <w:t>The number of MPI processes must be a power of 2 (2</w:t>
      </w:r>
      <w:r w:rsidR="00307087" w:rsidRPr="003B0D02">
        <w:rPr>
          <w:vertAlign w:val="superscript"/>
          <w:lang w:val="en-US"/>
        </w:rPr>
        <w:t>n</w:t>
      </w:r>
      <w:r w:rsidR="00307087">
        <w:rPr>
          <w:lang w:val="en-US"/>
        </w:rPr>
        <w:t xml:space="preserve"> with n ≥ 0).</w:t>
      </w:r>
    </w:p>
    <w:p w14:paraId="6244D826" w14:textId="77777777" w:rsidR="00E52468" w:rsidRDefault="00E52468" w:rsidP="00E52468">
      <w:pPr>
        <w:pStyle w:val="FunctionTagHeader"/>
      </w:pPr>
      <w:r>
        <w:t>Example:</w:t>
      </w:r>
    </w:p>
    <w:bookmarkStart w:id="156" w:name="_MON_1514607570"/>
    <w:bookmarkEnd w:id="156"/>
    <w:p w14:paraId="0625127C" w14:textId="77777777" w:rsidR="00E52468" w:rsidRDefault="00307087" w:rsidP="00E52468">
      <w:r>
        <w:object w:dxaOrig="8838" w:dyaOrig="7522" w14:anchorId="0C5A02F4">
          <v:shape id="_x0000_i1095" type="#_x0000_t75" style="width:442pt;height:376pt" o:ole="" o:bordertopcolor="this" o:borderleftcolor="this" o:borderbottomcolor="this" o:borderrightcolor="this" filled="t" fillcolor="#daeef3 [664]">
            <v:imagedata r:id="rId15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5" DrawAspect="Content" ObjectID="_1409061728" r:id="rId151"/>
        </w:object>
      </w:r>
    </w:p>
    <w:p w14:paraId="5742C901" w14:textId="77777777" w:rsidR="00E52468" w:rsidRDefault="00E52468" w:rsidP="00E5246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382620C7" w14:textId="77777777" w:rsidR="00E52468" w:rsidRPr="00610309" w:rsidRDefault="00E52468" w:rsidP="00E52468">
      <w:pPr>
        <w:pStyle w:val="FunctionTagHeader"/>
      </w:pPr>
      <w:r w:rsidRPr="00610309">
        <w:t>Syntax:</w:t>
      </w:r>
    </w:p>
    <w:bookmarkStart w:id="157" w:name="_MON_1514607526"/>
    <w:bookmarkEnd w:id="157"/>
    <w:p w14:paraId="29C43DF9" w14:textId="77777777" w:rsidR="00E52468" w:rsidRDefault="00307087" w:rsidP="00E52468">
      <w:pPr>
        <w:rPr>
          <w:lang w:val="en-US"/>
        </w:rPr>
      </w:pPr>
      <w:r w:rsidRPr="006A56C2">
        <w:rPr>
          <w:lang w:val="en-US"/>
        </w:rPr>
        <w:object w:dxaOrig="8838" w:dyaOrig="1124" w14:anchorId="7430065B">
          <v:shape id="_x0000_i1096" type="#_x0000_t75" style="width:442pt;height:56pt" o:ole="" o:bordertopcolor="this" o:borderleftcolor="this" o:borderbottomcolor="this" o:borderrightcolor="this" filled="t" fillcolor="#daeef3 [664]">
            <v:imagedata r:id="rId15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6" DrawAspect="Content" ObjectID="_1409061729" r:id="rId153"/>
        </w:object>
      </w:r>
    </w:p>
    <w:p w14:paraId="688A3E77" w14:textId="77777777" w:rsidR="00E52468" w:rsidRDefault="00E52468" w:rsidP="00E52468">
      <w:pPr>
        <w:pStyle w:val="FunctionTagHeader"/>
      </w:pPr>
      <w:r>
        <w:t>Description:</w:t>
      </w:r>
    </w:p>
    <w:p w14:paraId="1A8B403D" w14:textId="77777777" w:rsidR="00E52468" w:rsidRPr="003D1091" w:rsidRDefault="00307087" w:rsidP="00E52468">
      <w:pPr>
        <w:rPr>
          <w:lang w:val="en-US"/>
        </w:rPr>
      </w:pPr>
      <w:r>
        <w:rPr>
          <w:lang w:val="en-US"/>
        </w:rPr>
        <w:tab/>
        <w:t>This function uses the HyperQuick</w:t>
      </w:r>
      <w:r w:rsidR="00E52468">
        <w:rPr>
          <w:lang w:val="en-US"/>
        </w:rPr>
        <w:t>Sort algorithm to sort the elements in a vector pointed by _keys into an order in which comparing objects is done by a function object comp.</w:t>
      </w:r>
    </w:p>
    <w:p w14:paraId="6B2C11F0" w14:textId="77777777" w:rsidR="00E52468" w:rsidRDefault="00E52468" w:rsidP="00E52468">
      <w:pPr>
        <w:pStyle w:val="FunctionTagHeader"/>
      </w:pPr>
      <w:r>
        <w:t>Parameters:</w:t>
      </w:r>
    </w:p>
    <w:p w14:paraId="14B923B8" w14:textId="77777777" w:rsidR="00E52468" w:rsidRDefault="00E52468" w:rsidP="00E5246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D9C0351" w14:textId="77777777" w:rsidR="00E52468" w:rsidRDefault="00E52468" w:rsidP="00E5246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537FA1E" w14:textId="77777777" w:rsidR="00E52468" w:rsidRPr="000A0288" w:rsidRDefault="00E52468" w:rsidP="00E5246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data vector.</w:t>
      </w:r>
    </w:p>
    <w:p w14:paraId="4F831382" w14:textId="77777777" w:rsidR="00E52468" w:rsidRDefault="00E52468" w:rsidP="00E52468">
      <w:pPr>
        <w:pStyle w:val="FunctionTagHeader"/>
      </w:pPr>
      <w:r>
        <w:t>Template Parameters:</w:t>
      </w:r>
    </w:p>
    <w:p w14:paraId="72904E6C" w14:textId="77777777" w:rsidR="00E52468" w:rsidRPr="00FB325C" w:rsidRDefault="00E52468" w:rsidP="00E5246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51D6A2A" w14:textId="77777777" w:rsidR="00E52468" w:rsidRPr="00FB325C" w:rsidRDefault="00E52468" w:rsidP="00E5246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                      A sequence container class which has full properties of std::vector in usage. Some examples of this type are: std::vector, thrust::host_vector.</w:t>
      </w:r>
    </w:p>
    <w:p w14:paraId="747E9A82" w14:textId="77777777" w:rsidR="00E52468" w:rsidRDefault="00E52468" w:rsidP="00E52468">
      <w:pPr>
        <w:pStyle w:val="FunctionTagHeader"/>
      </w:pPr>
      <w:r>
        <w:t>Exceptions:</w:t>
      </w:r>
    </w:p>
    <w:p w14:paraId="37FA517B" w14:textId="77777777" w:rsidR="00E52468" w:rsidRDefault="00E52468" w:rsidP="00E5246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914B706" w14:textId="77777777" w:rsidR="00E52468" w:rsidRDefault="00E52468" w:rsidP="00E52468">
      <w:pPr>
        <w:pStyle w:val="FunctionTagHeader"/>
      </w:pPr>
      <w:r>
        <w:t>Note:</w:t>
      </w:r>
    </w:p>
    <w:p w14:paraId="4ABE24C4" w14:textId="77777777" w:rsidR="00E52468" w:rsidRDefault="00E52468" w:rsidP="00E52468">
      <w:pPr>
        <w:rPr>
          <w:rFonts w:ascii="MS Gothic" w:hAnsi="MS Gothic"/>
          <w:sz w:val="22"/>
          <w:szCs w:val="22"/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7B9546E5" w14:textId="77777777" w:rsidR="00E52468" w:rsidRPr="00F9689A" w:rsidRDefault="00E52468" w:rsidP="00E52468">
      <w:pPr>
        <w:rPr>
          <w:lang w:val="en-US"/>
        </w:rPr>
      </w:pPr>
      <w:r>
        <w:rPr>
          <w:lang w:val="en-US"/>
        </w:rPr>
        <w:tab/>
        <w:t>Valid types to be used as StrictWeakOrdering are: std::less&lt;T&gt; or std::greater&lt;T&gt;.</w:t>
      </w:r>
    </w:p>
    <w:p w14:paraId="28CDBB46" w14:textId="77777777" w:rsidR="00E52468" w:rsidRDefault="00E52468" w:rsidP="00E52468">
      <w:pPr>
        <w:pStyle w:val="FunctionTagHeader"/>
      </w:pPr>
      <w:r>
        <w:t>Example:</w:t>
      </w:r>
    </w:p>
    <w:bookmarkStart w:id="158" w:name="_MON_1514607243"/>
    <w:bookmarkEnd w:id="158"/>
    <w:p w14:paraId="77963E79" w14:textId="77777777" w:rsidR="00E52468" w:rsidRDefault="00E52468" w:rsidP="00E52468">
      <w:r>
        <w:object w:dxaOrig="8838" w:dyaOrig="7522" w14:anchorId="7170C857">
          <v:shape id="_x0000_i1097" type="#_x0000_t75" style="width:442pt;height:376pt" o:ole="" o:bordertopcolor="this" o:borderleftcolor="this" o:borderbottomcolor="this" o:borderrightcolor="this" filled="t" fillcolor="#daeef3 [664]">
            <v:imagedata r:id="rId15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7" DrawAspect="Content" ObjectID="_1409061730" r:id="rId155"/>
        </w:object>
      </w:r>
    </w:p>
    <w:p w14:paraId="59E7A430" w14:textId="77777777" w:rsidR="000D3DA5" w:rsidRDefault="000D3DA5" w:rsidP="000D3DA5">
      <w:pPr>
        <w:pStyle w:val="3"/>
        <w:rPr>
          <w:lang w:val="en-US"/>
        </w:rPr>
      </w:pPr>
      <w:bookmarkStart w:id="159" w:name="_Toc440892451"/>
      <w:bookmarkStart w:id="160" w:name="_Toc440893191"/>
      <w:bookmarkEnd w:id="153"/>
      <w:bookmarkEnd w:id="154"/>
      <w:r>
        <w:rPr>
          <w:lang w:val="en-US"/>
        </w:rPr>
        <w:t>3.2.2. For Key-value Input Type</w:t>
      </w:r>
      <w:bookmarkEnd w:id="159"/>
      <w:bookmarkEnd w:id="160"/>
    </w:p>
    <w:p w14:paraId="2692A593" w14:textId="77777777" w:rsidR="00F94054" w:rsidRDefault="00F94054" w:rsidP="00F94054">
      <w:pPr>
        <w:pStyle w:val="4"/>
        <w:rPr>
          <w:lang w:val="en-US"/>
        </w:rPr>
      </w:pPr>
      <w:bookmarkStart w:id="161" w:name="_Toc440892452"/>
      <w:bookmarkStart w:id="162" w:name="_Toc440893192"/>
      <w:r>
        <w:rPr>
          <w:lang w:val="en-US"/>
        </w:rPr>
        <w:t xml:space="preserve">3.2.2.1. </w:t>
      </w:r>
      <w:r w:rsidR="008A61F2">
        <w:rPr>
          <w:lang w:val="en-US"/>
        </w:rPr>
        <w:t>With single value vector</w:t>
      </w:r>
      <w:bookmarkEnd w:id="161"/>
      <w:bookmarkEnd w:id="162"/>
    </w:p>
    <w:p w14:paraId="62E6AD9A" w14:textId="77777777" w:rsidR="000B073B" w:rsidRPr="005F25B0" w:rsidRDefault="000B073B" w:rsidP="000B073B">
      <w:pPr>
        <w:pStyle w:val="5"/>
      </w:pPr>
      <w:bookmarkStart w:id="163" w:name="OLE_LINK279"/>
      <w:bookmarkStart w:id="164" w:name="OLE_LINK280"/>
      <w:bookmarkStart w:id="165" w:name="OLE_LINK281"/>
      <w:r w:rsidRPr="005F25B0">
        <w:t>Ascending Order</w:t>
      </w:r>
    </w:p>
    <w:p w14:paraId="469EC570" w14:textId="77777777" w:rsidR="000B073B" w:rsidRPr="00610309" w:rsidRDefault="000B073B" w:rsidP="000B073B">
      <w:pPr>
        <w:pStyle w:val="FunctionTagHeader"/>
      </w:pPr>
      <w:r w:rsidRPr="00610309">
        <w:t>Syntax:</w:t>
      </w:r>
    </w:p>
    <w:bookmarkStart w:id="166" w:name="_MON_1514605512"/>
    <w:bookmarkEnd w:id="166"/>
    <w:p w14:paraId="54092105" w14:textId="77777777" w:rsidR="000B073B" w:rsidRDefault="000B073B" w:rsidP="000B073B">
      <w:pPr>
        <w:rPr>
          <w:lang w:val="en-US"/>
        </w:rPr>
      </w:pPr>
      <w:r w:rsidRPr="006A56C2">
        <w:rPr>
          <w:lang w:val="en-US"/>
        </w:rPr>
        <w:object w:dxaOrig="8838" w:dyaOrig="1124" w14:anchorId="0EC2B868">
          <v:shape id="_x0000_i1098" type="#_x0000_t75" style="width:442pt;height:56pt" o:ole="" o:bordertopcolor="this" o:borderleftcolor="this" o:borderbottomcolor="this" o:borderrightcolor="this" filled="t" fillcolor="#daeef3 [664]">
            <v:imagedata r:id="rId15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8" DrawAspect="Content" ObjectID="_1409061731" r:id="rId157"/>
        </w:object>
      </w:r>
    </w:p>
    <w:p w14:paraId="7D4493A8" w14:textId="77777777" w:rsidR="000B073B" w:rsidRDefault="000B073B" w:rsidP="000B073B">
      <w:pPr>
        <w:pStyle w:val="FunctionTagHeader"/>
      </w:pPr>
      <w:r>
        <w:t>Description:</w:t>
      </w:r>
    </w:p>
    <w:p w14:paraId="4AE181E0" w14:textId="77777777" w:rsidR="000B073B" w:rsidRPr="003D1091" w:rsidRDefault="000B073B" w:rsidP="000B073B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sort. That is, it sorts the elements in a vector pointed by _keys and in a vector pointed by _values into ascending key order, meaning that if i and j are any two valid elements in the key vector such that i precedes j, and p and q are elements in the value vector corresponding </w:t>
      </w:r>
      <w:r>
        <w:rPr>
          <w:lang w:val="en-US"/>
        </w:rPr>
        <w:lastRenderedPageBreak/>
        <w:t>to i and j respectively, then j is not less than i. This version compares key objects using operator&lt;.</w:t>
      </w:r>
    </w:p>
    <w:p w14:paraId="4840534E" w14:textId="77777777" w:rsidR="000B073B" w:rsidRDefault="000B073B" w:rsidP="000B073B">
      <w:pPr>
        <w:pStyle w:val="FunctionTagHeader"/>
      </w:pPr>
      <w:r>
        <w:t>Parameters:</w:t>
      </w:r>
    </w:p>
    <w:p w14:paraId="66C8A483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A5C12E0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94CFAAE" w14:textId="77777777" w:rsidR="000B073B" w:rsidRPr="000A0288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1939E737" w14:textId="77777777" w:rsidR="000B073B" w:rsidRDefault="000B073B" w:rsidP="000B073B">
      <w:pPr>
        <w:pStyle w:val="FunctionTagHeader"/>
      </w:pPr>
      <w:r>
        <w:t>Template Parameters:</w:t>
      </w:r>
    </w:p>
    <w:p w14:paraId="5D67E226" w14:textId="77777777" w:rsidR="000B073B" w:rsidRPr="00FB325C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55BBC58" w14:textId="77777777" w:rsidR="000B073B" w:rsidRPr="00FB325C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B55756D" w14:textId="77777777" w:rsidR="000B073B" w:rsidRDefault="000B073B" w:rsidP="000B073B">
      <w:pPr>
        <w:pStyle w:val="FunctionTagHeader"/>
      </w:pPr>
      <w:r>
        <w:t>Exceptions:</w:t>
      </w:r>
    </w:p>
    <w:p w14:paraId="7886C15E" w14:textId="77777777" w:rsidR="000B073B" w:rsidRDefault="000B073B" w:rsidP="000B073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4B52D21" w14:textId="77777777" w:rsidR="000B073B" w:rsidRDefault="000B073B" w:rsidP="000B073B">
      <w:pPr>
        <w:pStyle w:val="FunctionTagHeader"/>
      </w:pPr>
      <w:r>
        <w:t>Note:</w:t>
      </w:r>
    </w:p>
    <w:p w14:paraId="1591401B" w14:textId="77777777" w:rsidR="000B073B" w:rsidRPr="005D127A" w:rsidRDefault="000B073B" w:rsidP="000B073B">
      <w:pPr>
        <w:rPr>
          <w:lang w:val="en-US"/>
        </w:rPr>
      </w:pPr>
      <w:r>
        <w:rPr>
          <w:lang w:val="en-US"/>
        </w:rPr>
        <w:tab/>
      </w:r>
      <w:bookmarkStart w:id="167" w:name="OLE_LINK287"/>
      <w:bookmarkStart w:id="168" w:name="OLE_LINK288"/>
      <w:bookmarkStart w:id="169" w:name="OLE_LINK289"/>
      <w:bookmarkStart w:id="170" w:name="OLE_LINK290"/>
      <w:bookmarkStart w:id="171" w:name="OLE_LINK291"/>
      <w:bookmarkStart w:id="172" w:name="OLE_LINK292"/>
      <w:r>
        <w:rPr>
          <w:lang w:val="en-US"/>
        </w:rPr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  <w:bookmarkEnd w:id="167"/>
      <w:bookmarkEnd w:id="168"/>
      <w:bookmarkEnd w:id="169"/>
      <w:bookmarkEnd w:id="170"/>
      <w:bookmarkEnd w:id="171"/>
      <w:bookmarkEnd w:id="172"/>
    </w:p>
    <w:p w14:paraId="0054FB9E" w14:textId="77777777" w:rsidR="000B073B" w:rsidRDefault="000B073B" w:rsidP="000B073B">
      <w:pPr>
        <w:pStyle w:val="FunctionTagHeader"/>
      </w:pPr>
      <w:r>
        <w:t>Example:</w:t>
      </w:r>
    </w:p>
    <w:bookmarkStart w:id="173" w:name="_MON_1514605395"/>
    <w:bookmarkEnd w:id="173"/>
    <w:p w14:paraId="57458B87" w14:textId="77777777" w:rsidR="000B073B" w:rsidRDefault="000B073B" w:rsidP="000B073B">
      <w:r>
        <w:object w:dxaOrig="8838" w:dyaOrig="9337" w14:anchorId="5F291890">
          <v:shape id="_x0000_i1099" type="#_x0000_t75" style="width:442pt;height:467pt" o:ole="" o:bordertopcolor="this" o:borderleftcolor="this" o:borderbottomcolor="this" o:borderrightcolor="this" filled="t" fillcolor="#daeef3 [664]">
            <v:imagedata r:id="rId15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9" DrawAspect="Content" ObjectID="_1409061732" r:id="rId159"/>
        </w:object>
      </w:r>
    </w:p>
    <w:p w14:paraId="22069D8D" w14:textId="77777777" w:rsidR="000B073B" w:rsidRPr="005F25B0" w:rsidRDefault="000B073B" w:rsidP="000B073B">
      <w:pPr>
        <w:pStyle w:val="5"/>
      </w:pPr>
      <w:r w:rsidRPr="005F25B0">
        <w:t>Customized Order</w:t>
      </w:r>
    </w:p>
    <w:p w14:paraId="72D6F479" w14:textId="77777777" w:rsidR="000B073B" w:rsidRPr="00610309" w:rsidRDefault="000B073B" w:rsidP="000B073B">
      <w:pPr>
        <w:pStyle w:val="FunctionTagHeader"/>
      </w:pPr>
      <w:r w:rsidRPr="00610309">
        <w:t>Syntax:</w:t>
      </w:r>
    </w:p>
    <w:bookmarkStart w:id="174" w:name="_MON_1514605313"/>
    <w:bookmarkEnd w:id="174"/>
    <w:p w14:paraId="3B6DC662" w14:textId="77777777" w:rsidR="000B073B" w:rsidRDefault="000B073B" w:rsidP="000B073B">
      <w:pPr>
        <w:rPr>
          <w:lang w:val="en-US"/>
        </w:rPr>
      </w:pPr>
      <w:r w:rsidRPr="006A56C2">
        <w:rPr>
          <w:lang w:val="en-US"/>
        </w:rPr>
        <w:object w:dxaOrig="8838" w:dyaOrig="1124" w14:anchorId="46A041A6">
          <v:shape id="_x0000_i1100" type="#_x0000_t75" style="width:442pt;height:56pt" o:ole="" o:bordertopcolor="this" o:borderleftcolor="this" o:borderbottomcolor="this" o:borderrightcolor="this" filled="t" fillcolor="#daeef3 [664]">
            <v:imagedata r:id="rId16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0" DrawAspect="Content" ObjectID="_1409061733" r:id="rId161"/>
        </w:object>
      </w:r>
    </w:p>
    <w:p w14:paraId="7D608453" w14:textId="77777777" w:rsidR="000B073B" w:rsidRDefault="000B073B" w:rsidP="000B073B">
      <w:pPr>
        <w:pStyle w:val="FunctionTagHeader"/>
      </w:pPr>
      <w:r>
        <w:t>Description:</w:t>
      </w:r>
    </w:p>
    <w:p w14:paraId="7AC1657A" w14:textId="77777777" w:rsidR="000B073B" w:rsidRPr="003D1091" w:rsidRDefault="000B073B" w:rsidP="000B073B">
      <w:pPr>
        <w:rPr>
          <w:lang w:val="en-US"/>
        </w:rPr>
      </w:pPr>
      <w:r>
        <w:rPr>
          <w:lang w:val="en-US"/>
        </w:rPr>
        <w:lastRenderedPageBreak/>
        <w:tab/>
        <w:t>This function uses the HyperQuickSort algorithm to perform a key-value sort. That is, it sorts the elements in a vector pointed by _keys and in a vector pointed by _values into a key order in which comparing key objects is done by a function object comp.</w:t>
      </w:r>
    </w:p>
    <w:p w14:paraId="685EE6F0" w14:textId="77777777" w:rsidR="000B073B" w:rsidRDefault="000B073B" w:rsidP="000B073B">
      <w:pPr>
        <w:pStyle w:val="FunctionTagHeader"/>
      </w:pPr>
      <w:r>
        <w:t>Parameters:</w:t>
      </w:r>
    </w:p>
    <w:p w14:paraId="1BCE7B80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B64B012" w14:textId="77777777" w:rsidR="000B073B" w:rsidRPr="00B62B5D" w:rsidRDefault="000B073B" w:rsidP="000B073B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0C382D2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77E9BCA" w14:textId="77777777" w:rsidR="000B073B" w:rsidRPr="000A0288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3F2B64A2" w14:textId="77777777" w:rsidR="000B073B" w:rsidRDefault="000B073B" w:rsidP="000B073B">
      <w:pPr>
        <w:pStyle w:val="FunctionTagHeader"/>
      </w:pPr>
      <w:r>
        <w:t>Template Parameters:</w:t>
      </w:r>
    </w:p>
    <w:p w14:paraId="7EC062EE" w14:textId="77777777" w:rsidR="000B073B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5A03AA0" w14:textId="77777777" w:rsidR="000B073B" w:rsidRPr="00FB325C" w:rsidRDefault="000B073B" w:rsidP="000B073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5EF5D0D5" w14:textId="77777777" w:rsidR="000B073B" w:rsidRPr="00FB325C" w:rsidRDefault="000B073B" w:rsidP="000B073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17596AE0" w14:textId="77777777" w:rsidR="000B073B" w:rsidRDefault="000B073B" w:rsidP="000B073B">
      <w:pPr>
        <w:pStyle w:val="FunctionTagHeader"/>
      </w:pPr>
      <w:r>
        <w:t>Exceptions:</w:t>
      </w:r>
    </w:p>
    <w:p w14:paraId="5C65D1A4" w14:textId="77777777" w:rsidR="000B073B" w:rsidRDefault="000B073B" w:rsidP="000B073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928583E" w14:textId="77777777" w:rsidR="000B073B" w:rsidRDefault="000B073B" w:rsidP="000B073B">
      <w:pPr>
        <w:pStyle w:val="FunctionTagHeader"/>
      </w:pPr>
      <w:r>
        <w:t>Note:</w:t>
      </w:r>
    </w:p>
    <w:p w14:paraId="2BCE304C" w14:textId="77777777" w:rsidR="000B073B" w:rsidRPr="00A04BEA" w:rsidRDefault="000B073B" w:rsidP="000B073B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201F8B0F" w14:textId="77777777" w:rsidR="000B073B" w:rsidRPr="00F9689A" w:rsidRDefault="000B073B" w:rsidP="000B073B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52681CF" w14:textId="77777777" w:rsidR="000B073B" w:rsidRDefault="000B073B" w:rsidP="000B073B">
      <w:pPr>
        <w:pStyle w:val="FunctionTagHeader"/>
      </w:pPr>
      <w:r>
        <w:t>Example:</w:t>
      </w:r>
    </w:p>
    <w:bookmarkStart w:id="175" w:name="_MON_1514605170"/>
    <w:bookmarkEnd w:id="175"/>
    <w:p w14:paraId="614EC75A" w14:textId="77777777" w:rsidR="000B073B" w:rsidRDefault="000B073B" w:rsidP="000B073B">
      <w:r>
        <w:object w:dxaOrig="8838" w:dyaOrig="9337" w14:anchorId="0D036861">
          <v:shape id="_x0000_i1101" type="#_x0000_t75" style="width:442pt;height:467pt" o:ole="" o:bordertopcolor="this" o:borderleftcolor="this" o:borderbottomcolor="this" o:borderrightcolor="this" filled="t" fillcolor="#daeef3 [664]">
            <v:imagedata r:id="rId16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1" DrawAspect="Content" ObjectID="_1409061734" r:id="rId163"/>
        </w:object>
      </w:r>
    </w:p>
    <w:p w14:paraId="2642A9EE" w14:textId="77777777" w:rsidR="00F94054" w:rsidRDefault="0058515E" w:rsidP="00F94054">
      <w:pPr>
        <w:pStyle w:val="4"/>
        <w:rPr>
          <w:lang w:val="en-US"/>
        </w:rPr>
      </w:pPr>
      <w:bookmarkStart w:id="176" w:name="_Toc440892453"/>
      <w:bookmarkStart w:id="177" w:name="_Toc440893193"/>
      <w:bookmarkEnd w:id="163"/>
      <w:bookmarkEnd w:id="164"/>
      <w:bookmarkEnd w:id="165"/>
      <w:r>
        <w:rPr>
          <w:lang w:val="en-US"/>
        </w:rPr>
        <w:t>3.2</w:t>
      </w:r>
      <w:r w:rsidR="00F94054">
        <w:rPr>
          <w:lang w:val="en-US"/>
        </w:rPr>
        <w:t>.</w:t>
      </w:r>
      <w:r>
        <w:rPr>
          <w:lang w:val="en-US"/>
        </w:rPr>
        <w:t>2</w:t>
      </w:r>
      <w:r w:rsidR="00F94054">
        <w:rPr>
          <w:lang w:val="en-US"/>
        </w:rPr>
        <w:t xml:space="preserve">.2. </w:t>
      </w:r>
      <w:r w:rsidR="008A61F2">
        <w:rPr>
          <w:lang w:val="en-US"/>
        </w:rPr>
        <w:t>With multiple value vectors</w:t>
      </w:r>
      <w:bookmarkEnd w:id="176"/>
      <w:bookmarkEnd w:id="177"/>
    </w:p>
    <w:p w14:paraId="667DC7F4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t>3.</w:t>
      </w:r>
      <w:r w:rsidR="0058515E">
        <w:rPr>
          <w:lang w:val="en-US"/>
        </w:rPr>
        <w:t>2</w:t>
      </w:r>
      <w:r>
        <w:rPr>
          <w:lang w:val="en-US"/>
        </w:rPr>
        <w:t>.</w:t>
      </w:r>
      <w:r w:rsidR="0058515E">
        <w:rPr>
          <w:lang w:val="en-US"/>
        </w:rPr>
        <w:t>2</w:t>
      </w:r>
      <w:r>
        <w:rPr>
          <w:lang w:val="en-US"/>
        </w:rPr>
        <w:t>.2.1. Using C++11</w:t>
      </w:r>
    </w:p>
    <w:p w14:paraId="026CDA33" w14:textId="77777777" w:rsidR="00976277" w:rsidRPr="00610309" w:rsidRDefault="00976277" w:rsidP="00976277">
      <w:pPr>
        <w:pStyle w:val="5"/>
        <w:rPr>
          <w:lang w:val="en-US"/>
        </w:rPr>
      </w:pPr>
      <w:bookmarkStart w:id="178" w:name="OLE_LINK268"/>
      <w:bookmarkStart w:id="179" w:name="OLE_LINK269"/>
      <w:bookmarkStart w:id="180" w:name="OLE_LINK270"/>
      <w:r>
        <w:rPr>
          <w:lang w:val="en-US"/>
        </w:rPr>
        <w:t>Ascending Order</w:t>
      </w:r>
    </w:p>
    <w:p w14:paraId="24FB81FD" w14:textId="77777777" w:rsidR="00976277" w:rsidRPr="00610309" w:rsidRDefault="00976277" w:rsidP="00976277">
      <w:pPr>
        <w:pStyle w:val="FunctionTagHeader"/>
      </w:pPr>
      <w:r w:rsidRPr="00610309">
        <w:t>Syntax:</w:t>
      </w:r>
    </w:p>
    <w:bookmarkStart w:id="181" w:name="_MON_1514603398"/>
    <w:bookmarkEnd w:id="181"/>
    <w:p w14:paraId="5FB687E0" w14:textId="77777777" w:rsidR="00976277" w:rsidRDefault="00D259D6" w:rsidP="00976277">
      <w:pPr>
        <w:rPr>
          <w:lang w:val="en-US"/>
        </w:rPr>
      </w:pPr>
      <w:r w:rsidRPr="006A56C2">
        <w:rPr>
          <w:lang w:val="en-US"/>
        </w:rPr>
        <w:object w:dxaOrig="8838" w:dyaOrig="1124" w14:anchorId="56C81A5E">
          <v:shape id="_x0000_i1102" type="#_x0000_t75" style="width:442pt;height:56pt" o:ole="" o:bordertopcolor="this" o:borderleftcolor="this" o:borderbottomcolor="this" o:borderrightcolor="this" filled="t" fillcolor="#daeef3 [664]">
            <v:imagedata r:id="rId1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2" DrawAspect="Content" ObjectID="_1409061735" r:id="rId165"/>
        </w:object>
      </w:r>
    </w:p>
    <w:p w14:paraId="7887795C" w14:textId="77777777" w:rsidR="00976277" w:rsidRDefault="00976277" w:rsidP="00976277">
      <w:pPr>
        <w:pStyle w:val="FunctionTagHeader"/>
      </w:pPr>
      <w:r>
        <w:lastRenderedPageBreak/>
        <w:t>Description:</w:t>
      </w:r>
    </w:p>
    <w:p w14:paraId="0047A83A" w14:textId="77777777" w:rsidR="00976277" w:rsidRPr="003D1091" w:rsidRDefault="00976277" w:rsidP="00976277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variadic number of value vectors on each process. That is, it sorts the elements in a vector pointed by _keys and in variadic number of vectors pointed by corresponding pointers called _values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+∞) corresponding to i and j respectively, then j is not less than i. This version compares key objects using operator&lt;.</w:t>
      </w:r>
    </w:p>
    <w:p w14:paraId="580D5877" w14:textId="77777777" w:rsidR="00976277" w:rsidRDefault="00976277" w:rsidP="00976277">
      <w:pPr>
        <w:pStyle w:val="FunctionTagHeader"/>
      </w:pPr>
      <w:r>
        <w:t>Parameters:</w:t>
      </w:r>
    </w:p>
    <w:p w14:paraId="1307AB32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83F567C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0E5AB2A" w14:textId="77777777" w:rsidR="00976277" w:rsidRPr="000A0288" w:rsidRDefault="00976277" w:rsidP="0097627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Variadic pointers which each points to address of one value vector.</w:t>
      </w:r>
    </w:p>
    <w:p w14:paraId="25E4351D" w14:textId="77777777" w:rsidR="00976277" w:rsidRDefault="00976277" w:rsidP="00976277">
      <w:pPr>
        <w:pStyle w:val="FunctionTagHeader"/>
      </w:pPr>
      <w:r>
        <w:t>Template Parameters:</w:t>
      </w:r>
    </w:p>
    <w:p w14:paraId="3ED65E9F" w14:textId="77777777" w:rsidR="00976277" w:rsidRPr="00FB325C" w:rsidRDefault="00976277" w:rsidP="00976277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0F8BF5F" w14:textId="77777777" w:rsidR="00976277" w:rsidRPr="00FB325C" w:rsidRDefault="00976277" w:rsidP="00976277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s</w:t>
      </w:r>
      <w:r>
        <w:rPr>
          <w:lang w:val="en-US"/>
        </w:rPr>
        <w:t>: Variadic templates of sequence container classes which each has full properties of std::vector in usage. Some examples of this type are: std::vector, thrust::host_vector.</w:t>
      </w:r>
    </w:p>
    <w:p w14:paraId="21D26F8A" w14:textId="77777777" w:rsidR="00976277" w:rsidRDefault="00976277" w:rsidP="00976277">
      <w:pPr>
        <w:pStyle w:val="FunctionTagHeader"/>
      </w:pPr>
      <w:r>
        <w:t>Exceptions:</w:t>
      </w:r>
    </w:p>
    <w:p w14:paraId="210DB450" w14:textId="77777777" w:rsidR="00976277" w:rsidRDefault="00976277" w:rsidP="00976277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5CB16DD" w14:textId="77777777" w:rsidR="00976277" w:rsidRDefault="00976277" w:rsidP="00976277">
      <w:pPr>
        <w:pStyle w:val="FunctionTagHeader"/>
      </w:pPr>
      <w:r>
        <w:t>Note:</w:t>
      </w:r>
    </w:p>
    <w:p w14:paraId="7B38DFCB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  <w:t>To use this function, one must compile the gpusort library using C++11.</w:t>
      </w:r>
    </w:p>
    <w:p w14:paraId="4FEE61D6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072C2896" w14:textId="77777777" w:rsidR="00976277" w:rsidRDefault="00976277" w:rsidP="00976277">
      <w:pPr>
        <w:pStyle w:val="FunctionTagHeader"/>
      </w:pPr>
      <w:r>
        <w:t>Example:</w:t>
      </w:r>
    </w:p>
    <w:bookmarkStart w:id="182" w:name="_MON_1514603269"/>
    <w:bookmarkEnd w:id="182"/>
    <w:p w14:paraId="441DADCD" w14:textId="77777777" w:rsidR="00976277" w:rsidRDefault="00976277" w:rsidP="00976277">
      <w:r>
        <w:object w:dxaOrig="8838" w:dyaOrig="10634" w14:anchorId="55A86CC7">
          <v:shape id="_x0000_i1103" type="#_x0000_t75" style="width:442pt;height:532pt" o:ole="" o:bordertopcolor="this" o:borderleftcolor="this" o:borderbottomcolor="this" o:borderrightcolor="this" filled="t" fillcolor="#daeef3 [664]">
            <v:imagedata r:id="rId16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3" DrawAspect="Content" ObjectID="_1409061736" r:id="rId167"/>
        </w:object>
      </w:r>
    </w:p>
    <w:p w14:paraId="41A16ADD" w14:textId="77777777" w:rsidR="00976277" w:rsidRPr="00610309" w:rsidRDefault="00976277" w:rsidP="00976277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88D6E82" w14:textId="77777777" w:rsidR="00976277" w:rsidRPr="00610309" w:rsidRDefault="00976277" w:rsidP="00976277">
      <w:pPr>
        <w:pStyle w:val="FunctionTagHeader"/>
      </w:pPr>
      <w:r w:rsidRPr="00610309">
        <w:t>Syntax:</w:t>
      </w:r>
    </w:p>
    <w:bookmarkStart w:id="183" w:name="_MON_1514603239"/>
    <w:bookmarkEnd w:id="183"/>
    <w:p w14:paraId="14D56358" w14:textId="77777777" w:rsidR="00976277" w:rsidRDefault="00D259D6" w:rsidP="00976277">
      <w:pPr>
        <w:rPr>
          <w:lang w:val="en-US"/>
        </w:rPr>
      </w:pPr>
      <w:r w:rsidRPr="006A56C2">
        <w:rPr>
          <w:lang w:val="en-US"/>
        </w:rPr>
        <w:object w:dxaOrig="8838" w:dyaOrig="1410" w14:anchorId="3961E5F6">
          <v:shape id="_x0000_i1104" type="#_x0000_t75" style="width:442pt;height:71pt" o:ole="" o:bordertopcolor="this" o:borderleftcolor="this" o:borderbottomcolor="this" o:borderrightcolor="this" filled="t" fillcolor="#daeef3 [664]">
            <v:imagedata r:id="rId16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4" DrawAspect="Content" ObjectID="_1409061737" r:id="rId169"/>
        </w:object>
      </w:r>
    </w:p>
    <w:p w14:paraId="5950F2F2" w14:textId="77777777" w:rsidR="00976277" w:rsidRDefault="00976277" w:rsidP="00976277">
      <w:pPr>
        <w:pStyle w:val="FunctionTagHeader"/>
      </w:pPr>
      <w:r>
        <w:lastRenderedPageBreak/>
        <w:t>Description:</w:t>
      </w:r>
    </w:p>
    <w:p w14:paraId="11850ECD" w14:textId="77777777" w:rsidR="00976277" w:rsidRPr="003D1091" w:rsidRDefault="00976277" w:rsidP="00976277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variadic number of value vectors on each process. That is, it sorts the elements in a vector pointed by _keys and in variadic number of vectors pointed by corresponding pointers called _values into a key order in which comparing key objects is done by a function object comp.</w:t>
      </w:r>
    </w:p>
    <w:p w14:paraId="38957CA1" w14:textId="77777777" w:rsidR="00976277" w:rsidRDefault="00976277" w:rsidP="00976277">
      <w:pPr>
        <w:pStyle w:val="FunctionTagHeader"/>
      </w:pPr>
      <w:r>
        <w:t>Parameters:</w:t>
      </w:r>
    </w:p>
    <w:p w14:paraId="59DB0221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1ED9D6E" w14:textId="77777777" w:rsidR="00976277" w:rsidRPr="0053660B" w:rsidRDefault="00976277" w:rsidP="00976277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53BD5EF3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2F06FE3" w14:textId="77777777" w:rsidR="00976277" w:rsidRPr="000A0288" w:rsidRDefault="00976277" w:rsidP="0097627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Variadic pointers which each points to address of one value vector.</w:t>
      </w:r>
    </w:p>
    <w:p w14:paraId="7D01289C" w14:textId="77777777" w:rsidR="00976277" w:rsidRDefault="00976277" w:rsidP="00976277">
      <w:pPr>
        <w:pStyle w:val="FunctionTagHeader"/>
      </w:pPr>
      <w:r>
        <w:t>Template Parameters:</w:t>
      </w:r>
    </w:p>
    <w:p w14:paraId="307FDE03" w14:textId="77777777" w:rsidR="00976277" w:rsidRPr="00FB325C" w:rsidRDefault="00976277" w:rsidP="00976277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474DDF3" w14:textId="77777777" w:rsidR="00976277" w:rsidRPr="00FB325C" w:rsidRDefault="00976277" w:rsidP="0097627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02738A59" w14:textId="77777777" w:rsidR="00976277" w:rsidRPr="00FB325C" w:rsidRDefault="00976277" w:rsidP="0097627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s</w:t>
      </w:r>
      <w:r>
        <w:rPr>
          <w:lang w:val="en-US"/>
        </w:rPr>
        <w:t>:                      Variadic templates of sequence container classes which each has full properties of std::vector in usage. Some examples of this type are: std::vector, thrust::host_vector.</w:t>
      </w:r>
    </w:p>
    <w:p w14:paraId="258F2E5B" w14:textId="77777777" w:rsidR="00976277" w:rsidRDefault="00976277" w:rsidP="00976277">
      <w:pPr>
        <w:pStyle w:val="FunctionTagHeader"/>
      </w:pPr>
      <w:r>
        <w:t>Exceptions:</w:t>
      </w:r>
    </w:p>
    <w:p w14:paraId="00F2317B" w14:textId="77777777" w:rsidR="00976277" w:rsidRDefault="00976277" w:rsidP="00976277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660ECAF" w14:textId="77777777" w:rsidR="00976277" w:rsidRDefault="00976277" w:rsidP="00976277">
      <w:pPr>
        <w:pStyle w:val="FunctionTagHeader"/>
      </w:pPr>
      <w:r>
        <w:t>Note:</w:t>
      </w:r>
    </w:p>
    <w:p w14:paraId="2F64EDD6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  <w:t>To use this function, one must compile the gpusort library using C++11.</w:t>
      </w:r>
    </w:p>
    <w:p w14:paraId="4E04FE23" w14:textId="77777777" w:rsidR="00976277" w:rsidRDefault="00976277" w:rsidP="0097627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09664ED" w14:textId="77777777" w:rsidR="00976277" w:rsidRPr="00F9689A" w:rsidRDefault="00976277" w:rsidP="00976277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4AA9445" w14:textId="77777777" w:rsidR="00976277" w:rsidRDefault="00976277" w:rsidP="00976277">
      <w:pPr>
        <w:pStyle w:val="FunctionTagHeader"/>
      </w:pPr>
      <w:r>
        <w:t>Example:</w:t>
      </w:r>
    </w:p>
    <w:bookmarkStart w:id="184" w:name="_MON_1514602968"/>
    <w:bookmarkEnd w:id="184"/>
    <w:p w14:paraId="6F06C912" w14:textId="77777777" w:rsidR="00976277" w:rsidRDefault="00976277" w:rsidP="00976277">
      <w:r>
        <w:object w:dxaOrig="8838" w:dyaOrig="10634" w14:anchorId="7BBFD5C5">
          <v:shape id="_x0000_i1105" type="#_x0000_t75" style="width:442pt;height:532pt" o:ole="" o:bordertopcolor="this" o:borderleftcolor="this" o:borderbottomcolor="this" o:borderrightcolor="this" filled="t" fillcolor="#daeef3 [664]">
            <v:imagedata r:id="rId17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5" DrawAspect="Content" ObjectID="_1409061738" r:id="rId171"/>
        </w:object>
      </w:r>
    </w:p>
    <w:bookmarkEnd w:id="178"/>
    <w:bookmarkEnd w:id="179"/>
    <w:bookmarkEnd w:id="180"/>
    <w:p w14:paraId="725CA59B" w14:textId="77777777" w:rsidR="00F94054" w:rsidRDefault="00211900" w:rsidP="00F94054">
      <w:pPr>
        <w:pStyle w:val="5"/>
        <w:rPr>
          <w:lang w:val="en-US"/>
        </w:rPr>
      </w:pPr>
      <w:r>
        <w:rPr>
          <w:lang w:val="en-US"/>
        </w:rPr>
        <w:t>3.2</w:t>
      </w:r>
      <w:r w:rsidR="00F94054">
        <w:rPr>
          <w:lang w:val="en-US"/>
        </w:rPr>
        <w:t>.</w:t>
      </w:r>
      <w:r>
        <w:rPr>
          <w:lang w:val="en-US"/>
        </w:rPr>
        <w:t>2</w:t>
      </w:r>
      <w:r w:rsidR="00F94054">
        <w:rPr>
          <w:lang w:val="en-US"/>
        </w:rPr>
        <w:t>.2.2. Using an older version of C++</w:t>
      </w:r>
    </w:p>
    <w:p w14:paraId="674A2511" w14:textId="77777777" w:rsidR="00F94054" w:rsidRDefault="00211900" w:rsidP="00F94054">
      <w:pPr>
        <w:pStyle w:val="5"/>
        <w:rPr>
          <w:lang w:val="en-US"/>
        </w:rPr>
      </w:pPr>
      <w:r>
        <w:rPr>
          <w:lang w:val="en-US"/>
        </w:rPr>
        <w:t>3.2</w:t>
      </w:r>
      <w:r w:rsidR="00F94054">
        <w:rPr>
          <w:lang w:val="en-US"/>
        </w:rPr>
        <w:t>.</w:t>
      </w:r>
      <w:r>
        <w:rPr>
          <w:lang w:val="en-US"/>
        </w:rPr>
        <w:t>2</w:t>
      </w:r>
      <w:r w:rsidR="00F94054">
        <w:rPr>
          <w:lang w:val="en-US"/>
        </w:rPr>
        <w:t xml:space="preserve">.2.2.1. </w:t>
      </w:r>
      <w:r w:rsidR="008A61F2">
        <w:rPr>
          <w:lang w:val="en-US"/>
        </w:rPr>
        <w:t>With two value vectors</w:t>
      </w:r>
    </w:p>
    <w:p w14:paraId="227CDD76" w14:textId="77777777" w:rsidR="003B0D02" w:rsidRPr="00610309" w:rsidRDefault="003B0D02" w:rsidP="003B0D02">
      <w:pPr>
        <w:pStyle w:val="5"/>
        <w:rPr>
          <w:lang w:val="en-US"/>
        </w:rPr>
      </w:pPr>
      <w:bookmarkStart w:id="185" w:name="OLE_LINK81"/>
      <w:bookmarkStart w:id="186" w:name="OLE_LINK82"/>
      <w:bookmarkStart w:id="187" w:name="OLE_LINK83"/>
      <w:bookmarkStart w:id="188" w:name="OLE_LINK86"/>
      <w:bookmarkStart w:id="189" w:name="OLE_LINK87"/>
      <w:r>
        <w:rPr>
          <w:lang w:val="en-US"/>
        </w:rPr>
        <w:t>Ascending Order</w:t>
      </w:r>
    </w:p>
    <w:p w14:paraId="2B48BB01" w14:textId="77777777" w:rsidR="003B0D02" w:rsidRPr="00610309" w:rsidRDefault="003B0D02" w:rsidP="003B0D02">
      <w:pPr>
        <w:pStyle w:val="FunctionTagHeader"/>
      </w:pPr>
      <w:r w:rsidRPr="00610309">
        <w:t>Syntax:</w:t>
      </w:r>
    </w:p>
    <w:bookmarkStart w:id="190" w:name="_MON_1514359921"/>
    <w:bookmarkEnd w:id="190"/>
    <w:p w14:paraId="203AE59D" w14:textId="77777777" w:rsidR="003B0D02" w:rsidRDefault="003B0D02" w:rsidP="003B0D02">
      <w:pPr>
        <w:rPr>
          <w:lang w:val="en-US"/>
        </w:rPr>
      </w:pPr>
      <w:r w:rsidRPr="006A56C2">
        <w:rPr>
          <w:lang w:val="en-US"/>
        </w:rPr>
        <w:object w:dxaOrig="8838" w:dyaOrig="1141" w14:anchorId="0978EABE">
          <v:shape id="_x0000_i1106" type="#_x0000_t75" style="width:442pt;height:57pt" o:ole="" o:bordertopcolor="this" o:borderleftcolor="this" o:borderbottomcolor="this" o:borderrightcolor="this" filled="t" fillcolor="#daeef3 [664]">
            <v:imagedata r:id="rId17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6" DrawAspect="Content" ObjectID="_1409061739" r:id="rId173"/>
        </w:object>
      </w:r>
    </w:p>
    <w:p w14:paraId="0E87801F" w14:textId="77777777" w:rsidR="003B0D02" w:rsidRDefault="003B0D02" w:rsidP="003B0D02">
      <w:pPr>
        <w:pStyle w:val="FunctionTagHeader"/>
      </w:pPr>
      <w:r>
        <w:t>Description:</w:t>
      </w:r>
    </w:p>
    <w:p w14:paraId="7F4ACEB2" w14:textId="77777777" w:rsidR="003B0D02" w:rsidRPr="003D1091" w:rsidRDefault="003B0D02" w:rsidP="003B0D02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two value vectors pointed by _values1 and _values2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2) corresponding to i and j respectively, then j is not less than i. This version compares key objects using operator&lt;.</w:t>
      </w:r>
    </w:p>
    <w:p w14:paraId="73E86DA9" w14:textId="77777777" w:rsidR="003B0D02" w:rsidRDefault="003B0D02" w:rsidP="003B0D02">
      <w:pPr>
        <w:pStyle w:val="FunctionTagHeader"/>
      </w:pPr>
      <w:r>
        <w:t>Parameters:</w:t>
      </w:r>
    </w:p>
    <w:p w14:paraId="36C3D4EC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1CC2433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F95706C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306CC69" w14:textId="77777777" w:rsidR="003B0D02" w:rsidRPr="000A0288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36DC7E36" w14:textId="77777777" w:rsidR="003B0D02" w:rsidRDefault="003B0D02" w:rsidP="003B0D02">
      <w:pPr>
        <w:pStyle w:val="FunctionTagHeader"/>
      </w:pPr>
      <w:r>
        <w:t>Template Parameters:</w:t>
      </w:r>
    </w:p>
    <w:p w14:paraId="43E29B96" w14:textId="77777777" w:rsidR="003B0D02" w:rsidRPr="00FB325C" w:rsidRDefault="003B0D02" w:rsidP="003B0D02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</w:t>
      </w:r>
      <w:r w:rsidR="00EA3255">
        <w:rPr>
          <w:lang w:val="en-US"/>
        </w:rPr>
        <w:t xml:space="preserve"> </w:t>
      </w:r>
      <w:bookmarkStart w:id="191" w:name="OLE_LINK77"/>
      <w:bookmarkStart w:id="192" w:name="OLE_LINK78"/>
      <w:bookmarkStart w:id="193" w:name="OLE_LINK79"/>
      <w:bookmarkStart w:id="194" w:name="OLE_LINK80"/>
      <w:r w:rsidR="00EA3255">
        <w:rPr>
          <w:lang w:val="en-US"/>
        </w:rPr>
        <w:t>VectorK’s value_type is a model of LessThan Comparable, and the ordering relation on VectorK’s value_type is a strict weak ordering</w:t>
      </w:r>
      <w:bookmarkEnd w:id="191"/>
      <w:bookmarkEnd w:id="192"/>
      <w:bookmarkEnd w:id="193"/>
      <w:bookmarkEnd w:id="194"/>
      <w:r w:rsidR="00EA3255">
        <w:rPr>
          <w:lang w:val="en-US"/>
        </w:rPr>
        <w:t>.</w:t>
      </w:r>
    </w:p>
    <w:p w14:paraId="67779C49" w14:textId="77777777" w:rsidR="003B0D02" w:rsidRDefault="003B0D02" w:rsidP="003B0D02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2B391B4" w14:textId="77777777" w:rsidR="003B0D02" w:rsidRPr="00FB325C" w:rsidRDefault="003B0D02" w:rsidP="003B0D02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DE9A9E3" w14:textId="77777777" w:rsidR="003B0D02" w:rsidRDefault="003B0D02" w:rsidP="003B0D02">
      <w:pPr>
        <w:pStyle w:val="FunctionTagHeader"/>
      </w:pPr>
      <w:r>
        <w:t>Exceptions:</w:t>
      </w:r>
    </w:p>
    <w:p w14:paraId="38276147" w14:textId="77777777" w:rsidR="003B0D02" w:rsidRDefault="003B0D02" w:rsidP="003B0D02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9CBA55A" w14:textId="77777777" w:rsidR="003B0D02" w:rsidRDefault="003B0D02" w:rsidP="003B0D02">
      <w:pPr>
        <w:pStyle w:val="FunctionTagHeader"/>
      </w:pPr>
      <w:r>
        <w:t>Note:</w:t>
      </w:r>
    </w:p>
    <w:p w14:paraId="74934F40" w14:textId="77777777" w:rsidR="003B0D02" w:rsidRPr="00F9689A" w:rsidRDefault="003B0D02" w:rsidP="003B0D02">
      <w:pPr>
        <w:rPr>
          <w:lang w:val="en-US"/>
        </w:rPr>
      </w:pPr>
      <w:bookmarkStart w:id="195" w:name="OLE_LINK70"/>
      <w:bookmarkStart w:id="196" w:name="OLE_LINK71"/>
      <w:bookmarkStart w:id="197" w:name="OLE_LINK72"/>
      <w:bookmarkStart w:id="198" w:name="OLE_LINK260"/>
      <w:bookmarkStart w:id="199" w:name="OLE_LINK261"/>
      <w:bookmarkStart w:id="200" w:name="OLE_LINK262"/>
      <w:bookmarkStart w:id="201" w:name="OLE_LINK263"/>
      <w:r>
        <w:rPr>
          <w:lang w:val="en-US"/>
        </w:rPr>
        <w:lastRenderedPageBreak/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bookmarkEnd w:id="195"/>
    <w:bookmarkEnd w:id="196"/>
    <w:bookmarkEnd w:id="197"/>
    <w:bookmarkEnd w:id="198"/>
    <w:bookmarkEnd w:id="199"/>
    <w:bookmarkEnd w:id="200"/>
    <w:bookmarkEnd w:id="201"/>
    <w:p w14:paraId="5254371F" w14:textId="77777777" w:rsidR="003B0D02" w:rsidRDefault="003B0D02" w:rsidP="003B0D02">
      <w:pPr>
        <w:pStyle w:val="FunctionTagHeader"/>
      </w:pPr>
      <w:r>
        <w:t>Example:</w:t>
      </w:r>
    </w:p>
    <w:bookmarkStart w:id="202" w:name="OLE_LINK66"/>
    <w:bookmarkStart w:id="203" w:name="OLE_LINK67"/>
    <w:bookmarkStart w:id="204" w:name="OLE_LINK68"/>
    <w:bookmarkStart w:id="205" w:name="_MON_1514580324"/>
    <w:bookmarkEnd w:id="205"/>
    <w:p w14:paraId="03D37742" w14:textId="77777777" w:rsidR="003B0D02" w:rsidRDefault="00EC2168" w:rsidP="003B0D02">
      <w:r>
        <w:object w:dxaOrig="8838" w:dyaOrig="10634" w14:anchorId="7ED23E61">
          <v:shape id="_x0000_i1107" type="#_x0000_t75" style="width:442pt;height:532pt" o:ole="" o:bordertopcolor="this" o:borderleftcolor="this" o:borderbottomcolor="this" o:borderrightcolor="this" filled="t" fillcolor="#daeef3 [664]">
            <v:imagedata r:id="rId17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7" DrawAspect="Content" ObjectID="_1409061740" r:id="rId175"/>
        </w:object>
      </w:r>
      <w:bookmarkEnd w:id="202"/>
      <w:bookmarkEnd w:id="203"/>
      <w:bookmarkEnd w:id="204"/>
    </w:p>
    <w:p w14:paraId="6292CE08" w14:textId="77777777" w:rsidR="003B0D02" w:rsidRPr="00610309" w:rsidRDefault="003B0D02" w:rsidP="003B0D02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34F6E572" w14:textId="77777777" w:rsidR="003B0D02" w:rsidRPr="00610309" w:rsidRDefault="003B0D02" w:rsidP="003B0D02">
      <w:pPr>
        <w:pStyle w:val="FunctionTagHeader"/>
      </w:pPr>
      <w:r w:rsidRPr="00610309">
        <w:t>Syntax:</w:t>
      </w:r>
    </w:p>
    <w:bookmarkStart w:id="206" w:name="_MON_1514359889"/>
    <w:bookmarkEnd w:id="206"/>
    <w:p w14:paraId="7ECD0666" w14:textId="77777777" w:rsidR="003B0D02" w:rsidRDefault="00B94182" w:rsidP="003B0D02">
      <w:pPr>
        <w:rPr>
          <w:lang w:val="en-US"/>
        </w:rPr>
      </w:pPr>
      <w:r w:rsidRPr="006A56C2">
        <w:rPr>
          <w:lang w:val="en-US"/>
        </w:rPr>
        <w:object w:dxaOrig="8838" w:dyaOrig="1426" w14:anchorId="62B01AC1">
          <v:shape id="_x0000_i1108" type="#_x0000_t75" style="width:442pt;height:71pt" o:ole="" o:bordertopcolor="this" o:borderleftcolor="this" o:borderbottomcolor="this" o:borderrightcolor="this" filled="t" fillcolor="#daeef3 [664]">
            <v:imagedata r:id="rId17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8" DrawAspect="Content" ObjectID="_1409061741" r:id="rId177"/>
        </w:object>
      </w:r>
    </w:p>
    <w:p w14:paraId="1A7B7BE8" w14:textId="77777777" w:rsidR="003B0D02" w:rsidRDefault="003B0D02" w:rsidP="003B0D02">
      <w:pPr>
        <w:pStyle w:val="FunctionTagHeader"/>
      </w:pPr>
      <w:r>
        <w:t>Description:</w:t>
      </w:r>
    </w:p>
    <w:p w14:paraId="0E4D28B5" w14:textId="77777777" w:rsidR="003B0D02" w:rsidRPr="003D1091" w:rsidRDefault="00553370" w:rsidP="003B0D02">
      <w:pPr>
        <w:rPr>
          <w:lang w:val="en-US"/>
        </w:rPr>
      </w:pPr>
      <w:r>
        <w:rPr>
          <w:lang w:val="en-US"/>
        </w:rPr>
        <w:tab/>
        <w:t>This function uses the HyperQuick</w:t>
      </w:r>
      <w:r w:rsidR="003B0D02">
        <w:rPr>
          <w:lang w:val="en-US"/>
        </w:rPr>
        <w:t>Sort algorithm to perform a key-value sort with two value vectors on each process. That is, it sorts the elements in a vector pointed by _keys and in two value vectors pointed by _values1 and _values2 into a key order in which comparing objects is done by a function object comp.</w:t>
      </w:r>
    </w:p>
    <w:p w14:paraId="411F6EC9" w14:textId="77777777" w:rsidR="003B0D02" w:rsidRDefault="003B0D02" w:rsidP="003B0D02">
      <w:pPr>
        <w:pStyle w:val="FunctionTagHeader"/>
      </w:pPr>
      <w:r>
        <w:t>Parameters:</w:t>
      </w:r>
    </w:p>
    <w:p w14:paraId="6DE9F659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39CB2A9" w14:textId="77777777" w:rsidR="003B0D02" w:rsidRPr="001376FE" w:rsidRDefault="003B0D02" w:rsidP="003B0D02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6D7EE0D2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783D9EA" w14:textId="77777777" w:rsidR="003B0D02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84BC923" w14:textId="77777777" w:rsidR="003B0D02" w:rsidRPr="000A0288" w:rsidRDefault="003B0D02" w:rsidP="003B0D02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E702977" w14:textId="77777777" w:rsidR="003B0D02" w:rsidRDefault="003B0D02" w:rsidP="003B0D02">
      <w:pPr>
        <w:pStyle w:val="FunctionTagHeader"/>
      </w:pPr>
      <w:r>
        <w:t>Template Parameters:</w:t>
      </w:r>
    </w:p>
    <w:p w14:paraId="5FF3ADB1" w14:textId="77777777" w:rsidR="003B0D02" w:rsidRPr="00FB325C" w:rsidRDefault="003B0D02" w:rsidP="003B0D02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25B5C0F" w14:textId="77777777" w:rsidR="003B0D02" w:rsidRPr="00FB325C" w:rsidRDefault="003B0D02" w:rsidP="003B0D02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  <w:r w:rsidR="0074482E">
        <w:rPr>
          <w:lang w:val="en-US"/>
        </w:rPr>
        <w:t xml:space="preserve"> VectorK’s value_type is a model of LessThan Comparable, and the ordering relation on VectorK’s value_type is a strict weak ordering.</w:t>
      </w:r>
    </w:p>
    <w:p w14:paraId="25E76F7C" w14:textId="77777777" w:rsidR="003B0D02" w:rsidRDefault="003B0D02" w:rsidP="003B0D02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AACBF30" w14:textId="77777777" w:rsidR="003B0D02" w:rsidRPr="00FB325C" w:rsidRDefault="003B0D02" w:rsidP="003B0D02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02F77CC" w14:textId="77777777" w:rsidR="003B0D02" w:rsidRDefault="003B0D02" w:rsidP="003B0D02">
      <w:pPr>
        <w:pStyle w:val="FunctionTagHeader"/>
      </w:pPr>
      <w:r>
        <w:t>Exceptions:</w:t>
      </w:r>
    </w:p>
    <w:p w14:paraId="08137B0B" w14:textId="77777777" w:rsidR="003B0D02" w:rsidRDefault="003B0D02" w:rsidP="003B0D02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E6415BB" w14:textId="77777777" w:rsidR="003B0D02" w:rsidRDefault="003B0D02" w:rsidP="003B0D02">
      <w:pPr>
        <w:pStyle w:val="FunctionTagHeader"/>
      </w:pPr>
      <w:r>
        <w:t>Note:</w:t>
      </w:r>
    </w:p>
    <w:p w14:paraId="10A2A4BE" w14:textId="77777777" w:rsidR="00D30B17" w:rsidRPr="00F9689A" w:rsidRDefault="00D30B17" w:rsidP="00D30B1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A96BF9A" w14:textId="77777777" w:rsidR="003B0D02" w:rsidRPr="009A152E" w:rsidRDefault="003B0D02" w:rsidP="003B0D02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44141BA" w14:textId="77777777" w:rsidR="003B0D02" w:rsidRDefault="003B0D02" w:rsidP="003B0D02">
      <w:pPr>
        <w:pStyle w:val="FunctionTagHeader"/>
      </w:pPr>
      <w:r>
        <w:t>Example:</w:t>
      </w:r>
    </w:p>
    <w:bookmarkStart w:id="207" w:name="_MON_1514581055"/>
    <w:bookmarkEnd w:id="207"/>
    <w:p w14:paraId="26833AB0" w14:textId="77777777" w:rsidR="003B0D02" w:rsidRDefault="00EC2168" w:rsidP="003B0D02">
      <w:r>
        <w:object w:dxaOrig="8838" w:dyaOrig="10634" w14:anchorId="18FF4059">
          <v:shape id="_x0000_i1109" type="#_x0000_t75" style="width:442pt;height:532pt" o:ole="" o:bordertopcolor="this" o:borderleftcolor="this" o:borderbottomcolor="this" o:borderrightcolor="this" filled="t" fillcolor="#daeef3 [664]">
            <v:imagedata r:id="rId17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9" DrawAspect="Content" ObjectID="_1409061742" r:id="rId179"/>
        </w:object>
      </w:r>
    </w:p>
    <w:p w14:paraId="136F3BAC" w14:textId="77777777" w:rsidR="00F94054" w:rsidRDefault="00F94054" w:rsidP="00F94054">
      <w:pPr>
        <w:pStyle w:val="5"/>
        <w:rPr>
          <w:lang w:val="en-US"/>
        </w:rPr>
      </w:pPr>
      <w:bookmarkStart w:id="208" w:name="OLE_LINK222"/>
      <w:bookmarkStart w:id="209" w:name="OLE_LINK223"/>
      <w:bookmarkStart w:id="210" w:name="OLE_LINK224"/>
      <w:bookmarkEnd w:id="185"/>
      <w:bookmarkEnd w:id="186"/>
      <w:bookmarkEnd w:id="187"/>
      <w:bookmarkEnd w:id="188"/>
      <w:bookmarkEnd w:id="189"/>
      <w:r>
        <w:rPr>
          <w:lang w:val="en-US"/>
        </w:rPr>
        <w:t>3.</w:t>
      </w:r>
      <w:r w:rsidR="00211900">
        <w:rPr>
          <w:lang w:val="en-US"/>
        </w:rPr>
        <w:t>2</w:t>
      </w:r>
      <w:r>
        <w:rPr>
          <w:lang w:val="en-US"/>
        </w:rPr>
        <w:t>.</w:t>
      </w:r>
      <w:r w:rsidR="00211900">
        <w:rPr>
          <w:lang w:val="en-US"/>
        </w:rPr>
        <w:t>2</w:t>
      </w:r>
      <w:r>
        <w:rPr>
          <w:lang w:val="en-US"/>
        </w:rPr>
        <w:t xml:space="preserve">.2.2.2. </w:t>
      </w:r>
      <w:r w:rsidR="008A61F2">
        <w:rPr>
          <w:lang w:val="en-US"/>
        </w:rPr>
        <w:t>With three value vectors</w:t>
      </w:r>
    </w:p>
    <w:p w14:paraId="2D50DEC5" w14:textId="77777777" w:rsidR="00B429EE" w:rsidRPr="00610309" w:rsidRDefault="00B429EE" w:rsidP="00B429EE">
      <w:pPr>
        <w:pStyle w:val="5"/>
        <w:rPr>
          <w:lang w:val="en-US"/>
        </w:rPr>
      </w:pPr>
      <w:bookmarkStart w:id="211" w:name="OLE_LINK104"/>
      <w:bookmarkStart w:id="212" w:name="OLE_LINK105"/>
      <w:r>
        <w:rPr>
          <w:lang w:val="en-US"/>
        </w:rPr>
        <w:t>Ascending Order</w:t>
      </w:r>
    </w:p>
    <w:p w14:paraId="127F08A1" w14:textId="77777777" w:rsidR="00B429EE" w:rsidRPr="00610309" w:rsidRDefault="00B429EE" w:rsidP="00B429EE">
      <w:pPr>
        <w:pStyle w:val="FunctionTagHeader"/>
      </w:pPr>
      <w:r w:rsidRPr="00610309">
        <w:t>Syntax:</w:t>
      </w:r>
    </w:p>
    <w:bookmarkStart w:id="213" w:name="_MON_1514359783"/>
    <w:bookmarkEnd w:id="213"/>
    <w:p w14:paraId="2E7AD2E5" w14:textId="77777777" w:rsidR="00B429EE" w:rsidRDefault="00B429EE" w:rsidP="00B429EE">
      <w:pPr>
        <w:rPr>
          <w:lang w:val="en-US"/>
        </w:rPr>
      </w:pPr>
      <w:r w:rsidRPr="006A56C2">
        <w:rPr>
          <w:lang w:val="en-US"/>
        </w:rPr>
        <w:object w:dxaOrig="8838" w:dyaOrig="1426" w14:anchorId="13544ED5">
          <v:shape id="_x0000_i1110" type="#_x0000_t75" style="width:442pt;height:71pt" o:ole="" o:bordertopcolor="this" o:borderleftcolor="this" o:borderbottomcolor="this" o:borderrightcolor="this" filled="t" fillcolor="#daeef3 [664]">
            <v:imagedata r:id="rId18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0" DrawAspect="Content" ObjectID="_1409061743" r:id="rId181"/>
        </w:object>
      </w:r>
    </w:p>
    <w:p w14:paraId="38F95CD4" w14:textId="77777777" w:rsidR="00B429EE" w:rsidRDefault="00B429EE" w:rsidP="00B429EE">
      <w:pPr>
        <w:pStyle w:val="FunctionTagHeader"/>
      </w:pPr>
      <w:r>
        <w:t>Description:</w:t>
      </w:r>
    </w:p>
    <w:p w14:paraId="516B0F59" w14:textId="77777777" w:rsidR="00B429EE" w:rsidRPr="003D1091" w:rsidRDefault="00B429EE" w:rsidP="00B429EE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</w:t>
      </w:r>
      <w:r w:rsidR="000B5AEA">
        <w:rPr>
          <w:lang w:val="en-US"/>
        </w:rPr>
        <w:t>ctor pointed by _keys and in three</w:t>
      </w:r>
      <w:r>
        <w:rPr>
          <w:lang w:val="en-US"/>
        </w:rPr>
        <w:t xml:space="preserve"> value</w:t>
      </w:r>
      <w:r w:rsidR="000B5AEA">
        <w:rPr>
          <w:lang w:val="en-US"/>
        </w:rPr>
        <w:t xml:space="preserve"> vectors pointed by _values1,</w:t>
      </w:r>
      <w:r>
        <w:rPr>
          <w:lang w:val="en-US"/>
        </w:rPr>
        <w:t xml:space="preserve"> _values2</w:t>
      </w:r>
      <w:r w:rsidR="000B5AEA">
        <w:rPr>
          <w:lang w:val="en-US"/>
        </w:rPr>
        <w:t>, and _values3</w:t>
      </w:r>
      <w:r>
        <w:rPr>
          <w:lang w:val="en-US"/>
        </w:rPr>
        <w:t xml:space="preserve">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</w:t>
      </w:r>
      <w:r w:rsidR="000B5AEA">
        <w:rPr>
          <w:lang w:val="en-US"/>
        </w:rPr>
        <w:t>3</w:t>
      </w:r>
      <w:r>
        <w:rPr>
          <w:lang w:val="en-US"/>
        </w:rPr>
        <w:t>) corresponding to i and j respectively, then j is not less than i. This version compares key objects using operator&lt;.</w:t>
      </w:r>
    </w:p>
    <w:p w14:paraId="1338BD79" w14:textId="77777777" w:rsidR="00B429EE" w:rsidRDefault="00B429EE" w:rsidP="00B429EE">
      <w:pPr>
        <w:pStyle w:val="FunctionTagHeader"/>
      </w:pPr>
      <w:r>
        <w:t>Parameters:</w:t>
      </w:r>
    </w:p>
    <w:p w14:paraId="02C99344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0A23560C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8A8C2A3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4D3F9B21" w14:textId="77777777" w:rsidR="00C943CE" w:rsidRPr="000A0288" w:rsidRDefault="00C943CE" w:rsidP="00C943C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C2F2D37" w14:textId="77777777" w:rsidR="00C943CE" w:rsidRPr="000A0288" w:rsidRDefault="00C943CE" w:rsidP="00C943C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8E65CF6" w14:textId="77777777" w:rsidR="00B429EE" w:rsidRDefault="00B429EE" w:rsidP="00B429EE">
      <w:pPr>
        <w:pStyle w:val="FunctionTagHeader"/>
      </w:pPr>
      <w:r>
        <w:t>Template Parameters:</w:t>
      </w:r>
    </w:p>
    <w:p w14:paraId="18893C3C" w14:textId="77777777" w:rsidR="00B429EE" w:rsidRPr="00FB325C" w:rsidRDefault="00B429EE" w:rsidP="00B429EE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63D88EBB" w14:textId="77777777" w:rsidR="00B429EE" w:rsidRDefault="00B429EE" w:rsidP="00B429EE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5E879F9" w14:textId="77777777" w:rsidR="00C943CE" w:rsidRPr="00FB325C" w:rsidRDefault="00C943CE" w:rsidP="00C943CE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29BF75C" w14:textId="77777777" w:rsidR="00C943CE" w:rsidRPr="00FB325C" w:rsidRDefault="00C943CE" w:rsidP="00C943CE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46D5D36" w14:textId="77777777" w:rsidR="00B429EE" w:rsidRDefault="00B429EE" w:rsidP="00B429EE">
      <w:pPr>
        <w:pStyle w:val="FunctionTagHeader"/>
      </w:pPr>
      <w:r>
        <w:t>Exceptions:</w:t>
      </w:r>
    </w:p>
    <w:p w14:paraId="229DC3D3" w14:textId="77777777" w:rsidR="00B429EE" w:rsidRDefault="00B429EE" w:rsidP="00B429EE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96E3C03" w14:textId="77777777" w:rsidR="00B429EE" w:rsidRDefault="00B429EE" w:rsidP="00B429EE">
      <w:pPr>
        <w:pStyle w:val="FunctionTagHeader"/>
      </w:pPr>
      <w:r>
        <w:t>Note:</w:t>
      </w:r>
    </w:p>
    <w:p w14:paraId="35010812" w14:textId="77777777" w:rsidR="00B429EE" w:rsidRPr="00F9689A" w:rsidRDefault="00B429EE" w:rsidP="00B429EE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039F713C" w14:textId="77777777" w:rsidR="00B429EE" w:rsidRDefault="00B429EE" w:rsidP="00B429EE">
      <w:pPr>
        <w:pStyle w:val="FunctionTagHeader"/>
      </w:pPr>
      <w:r>
        <w:t>Example:</w:t>
      </w:r>
    </w:p>
    <w:bookmarkStart w:id="214" w:name="_MON_1514583880"/>
    <w:bookmarkEnd w:id="214"/>
    <w:p w14:paraId="16C7C458" w14:textId="77777777" w:rsidR="00B429EE" w:rsidRDefault="007E6B57" w:rsidP="00B429EE">
      <w:r>
        <w:object w:dxaOrig="8838" w:dyaOrig="11931" w14:anchorId="2460F335">
          <v:shape id="_x0000_i1111" type="#_x0000_t75" style="width:442pt;height:597pt" o:ole="" o:bordertopcolor="this" o:borderleftcolor="this" o:borderbottomcolor="this" o:borderrightcolor="this" filled="t" fillcolor="#daeef3 [664]">
            <v:imagedata r:id="rId18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1" DrawAspect="Content" ObjectID="_1409061744" r:id="rId183"/>
        </w:object>
      </w:r>
    </w:p>
    <w:p w14:paraId="08C42AA1" w14:textId="77777777" w:rsidR="00B429EE" w:rsidRPr="00610309" w:rsidRDefault="00B429EE" w:rsidP="00B429EE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8A420FA" w14:textId="77777777" w:rsidR="00B429EE" w:rsidRPr="00610309" w:rsidRDefault="00B429EE" w:rsidP="00B429EE">
      <w:pPr>
        <w:pStyle w:val="FunctionTagHeader"/>
      </w:pPr>
      <w:r w:rsidRPr="00610309">
        <w:t>Syntax:</w:t>
      </w:r>
    </w:p>
    <w:bookmarkStart w:id="215" w:name="_MON_1514359755"/>
    <w:bookmarkEnd w:id="215"/>
    <w:p w14:paraId="7B920363" w14:textId="77777777" w:rsidR="00B429EE" w:rsidRDefault="00B429EE" w:rsidP="00B429EE">
      <w:pPr>
        <w:rPr>
          <w:lang w:val="en-US"/>
        </w:rPr>
      </w:pPr>
      <w:r w:rsidRPr="006A56C2">
        <w:rPr>
          <w:lang w:val="en-US"/>
        </w:rPr>
        <w:object w:dxaOrig="8838" w:dyaOrig="1712" w14:anchorId="365F0A14">
          <v:shape id="_x0000_i1112" type="#_x0000_t75" style="width:442pt;height:86pt" o:ole="" o:bordertopcolor="this" o:borderleftcolor="this" o:borderbottomcolor="this" o:borderrightcolor="this" filled="t" fillcolor="#daeef3 [664]">
            <v:imagedata r:id="rId18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2" DrawAspect="Content" ObjectID="_1409061745" r:id="rId185"/>
        </w:object>
      </w:r>
    </w:p>
    <w:p w14:paraId="2B98F4BD" w14:textId="77777777" w:rsidR="00B429EE" w:rsidRDefault="00B429EE" w:rsidP="00B429EE">
      <w:pPr>
        <w:pStyle w:val="FunctionTagHeader"/>
      </w:pPr>
      <w:r>
        <w:t>Description:</w:t>
      </w:r>
    </w:p>
    <w:p w14:paraId="25F1AF3C" w14:textId="77777777" w:rsidR="00B429EE" w:rsidRPr="003D1091" w:rsidRDefault="00B429EE" w:rsidP="00B429EE">
      <w:pPr>
        <w:rPr>
          <w:lang w:val="en-US"/>
        </w:rPr>
      </w:pPr>
      <w:r>
        <w:rPr>
          <w:lang w:val="en-US"/>
        </w:rPr>
        <w:tab/>
        <w:t>This function uses the HyperQuickSort algorithm to p</w:t>
      </w:r>
      <w:r w:rsidR="000938EC">
        <w:rPr>
          <w:lang w:val="en-US"/>
        </w:rPr>
        <w:t>erform a key-value sort with three</w:t>
      </w:r>
      <w:r>
        <w:rPr>
          <w:lang w:val="en-US"/>
        </w:rPr>
        <w:t xml:space="preserve"> value vectors on each process. That is, it sorts the elements in a vector pointed by _keys and in </w:t>
      </w:r>
      <w:r w:rsidR="009A5FEE">
        <w:rPr>
          <w:lang w:val="en-US"/>
        </w:rPr>
        <w:t>three</w:t>
      </w:r>
      <w:r>
        <w:rPr>
          <w:lang w:val="en-US"/>
        </w:rPr>
        <w:t xml:space="preserve"> value vectors pointed by _values1</w:t>
      </w:r>
      <w:r w:rsidR="000938EC">
        <w:rPr>
          <w:lang w:val="en-US"/>
        </w:rPr>
        <w:t>,</w:t>
      </w:r>
      <w:r>
        <w:rPr>
          <w:lang w:val="en-US"/>
        </w:rPr>
        <w:t xml:space="preserve"> _values2</w:t>
      </w:r>
      <w:r w:rsidR="000938EC">
        <w:rPr>
          <w:lang w:val="en-US"/>
        </w:rPr>
        <w:t>, and _values3</w:t>
      </w:r>
      <w:r>
        <w:rPr>
          <w:lang w:val="en-US"/>
        </w:rPr>
        <w:t xml:space="preserve"> into a key order in which comparing objects is done by a function object comp.</w:t>
      </w:r>
    </w:p>
    <w:p w14:paraId="43DC4998" w14:textId="77777777" w:rsidR="00B429EE" w:rsidRDefault="00B429EE" w:rsidP="00B429EE">
      <w:pPr>
        <w:pStyle w:val="FunctionTagHeader"/>
      </w:pPr>
      <w:r>
        <w:t>Parameters:</w:t>
      </w:r>
    </w:p>
    <w:p w14:paraId="750019EB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FEF3413" w14:textId="77777777" w:rsidR="00B429EE" w:rsidRPr="001376FE" w:rsidRDefault="00B429EE" w:rsidP="00B429EE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36AD7F5D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8FBF10C" w14:textId="77777777" w:rsidR="00B429EE" w:rsidRDefault="00B429EE" w:rsidP="00B429E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45B202B" w14:textId="77777777" w:rsidR="00B429EE" w:rsidRDefault="00B429EE" w:rsidP="00B429EE">
      <w:pPr>
        <w:rPr>
          <w:lang w:val="en-US"/>
        </w:rPr>
      </w:pPr>
      <w:bookmarkStart w:id="216" w:name="OLE_LINK94"/>
      <w:bookmarkStart w:id="217" w:name="OLE_LINK95"/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6EDDE0D" w14:textId="77777777" w:rsidR="000938EC" w:rsidRPr="000A0288" w:rsidRDefault="000938EC" w:rsidP="00B429EE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bookmarkEnd w:id="216"/>
    <w:bookmarkEnd w:id="217"/>
    <w:p w14:paraId="0E6C56B1" w14:textId="77777777" w:rsidR="00B429EE" w:rsidRDefault="00B429EE" w:rsidP="00B429EE">
      <w:pPr>
        <w:pStyle w:val="FunctionTagHeader"/>
      </w:pPr>
      <w:r>
        <w:t>Template Parameters:</w:t>
      </w:r>
    </w:p>
    <w:p w14:paraId="6D468017" w14:textId="77777777" w:rsidR="00B429EE" w:rsidRPr="00FB325C" w:rsidRDefault="00B429EE" w:rsidP="00B429EE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44ACF09C" w14:textId="77777777" w:rsidR="00B429EE" w:rsidRPr="00FB325C" w:rsidRDefault="00B429EE" w:rsidP="00B429EE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9976D0F" w14:textId="77777777" w:rsidR="00B429EE" w:rsidRDefault="00B429EE" w:rsidP="00B429EE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13FB0DE" w14:textId="77777777" w:rsidR="00B429EE" w:rsidRDefault="00B429EE" w:rsidP="00B429EE">
      <w:pPr>
        <w:ind w:left="2835" w:hanging="2835"/>
        <w:jc w:val="left"/>
        <w:rPr>
          <w:lang w:val="en-US"/>
        </w:rPr>
      </w:pPr>
      <w:bookmarkStart w:id="218" w:name="OLE_LINK96"/>
      <w:bookmarkStart w:id="219" w:name="OLE_LINK97"/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370F504" w14:textId="77777777" w:rsidR="00B429EE" w:rsidRPr="00976536" w:rsidRDefault="000938EC" w:rsidP="000938EC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  <w:bookmarkEnd w:id="218"/>
      <w:bookmarkEnd w:id="219"/>
    </w:p>
    <w:p w14:paraId="1F744F0E" w14:textId="77777777" w:rsidR="00B429EE" w:rsidRDefault="00B429EE" w:rsidP="00B429EE">
      <w:pPr>
        <w:pStyle w:val="FunctionTagHeader"/>
      </w:pPr>
      <w:r>
        <w:t>Exceptions:</w:t>
      </w:r>
    </w:p>
    <w:p w14:paraId="4C099EB0" w14:textId="77777777" w:rsidR="00B429EE" w:rsidRDefault="00B429EE" w:rsidP="00B429EE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819B53F" w14:textId="77777777" w:rsidR="00B429EE" w:rsidRDefault="00B429EE" w:rsidP="00B429EE">
      <w:pPr>
        <w:pStyle w:val="FunctionTagHeader"/>
      </w:pPr>
      <w:r>
        <w:t>Note:</w:t>
      </w:r>
    </w:p>
    <w:p w14:paraId="7D4AF1DF" w14:textId="77777777" w:rsidR="00B429EE" w:rsidRPr="00F9689A" w:rsidRDefault="00B429EE" w:rsidP="00B429EE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F2DFCDC" w14:textId="77777777" w:rsidR="00B429EE" w:rsidRPr="009A152E" w:rsidRDefault="00B429EE" w:rsidP="00B429EE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624A5FB5" w14:textId="77777777" w:rsidR="00B429EE" w:rsidRDefault="00B429EE" w:rsidP="00B429EE">
      <w:pPr>
        <w:pStyle w:val="FunctionTagHeader"/>
      </w:pPr>
      <w:r>
        <w:t>Example:</w:t>
      </w:r>
    </w:p>
    <w:bookmarkStart w:id="220" w:name="OLE_LINK129"/>
    <w:bookmarkStart w:id="221" w:name="OLE_LINK130"/>
    <w:bookmarkStart w:id="222" w:name="_MON_1514584553"/>
    <w:bookmarkEnd w:id="222"/>
    <w:p w14:paraId="5A469026" w14:textId="77777777" w:rsidR="009A5FEE" w:rsidRDefault="009A5FEE" w:rsidP="00B429EE">
      <w:pPr>
        <w:rPr>
          <w:lang w:val="en-US"/>
        </w:rPr>
      </w:pPr>
      <w:r>
        <w:object w:dxaOrig="8838" w:dyaOrig="8300" w14:anchorId="7712623A">
          <v:shape id="_x0000_i1113" type="#_x0000_t75" style="width:442pt;height:415pt" o:ole="" o:bordertopcolor="this" o:borderleftcolor="this" o:borderrightcolor="this" filled="t" fillcolor="#daeef3 [664]">
            <v:imagedata r:id="rId18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13" DrawAspect="Content" ObjectID="_1409061746" r:id="rId187"/>
        </w:object>
      </w:r>
      <w:bookmarkEnd w:id="211"/>
      <w:bookmarkEnd w:id="212"/>
      <w:bookmarkEnd w:id="220"/>
      <w:bookmarkEnd w:id="221"/>
    </w:p>
    <w:bookmarkStart w:id="223" w:name="_MON_1514587696"/>
    <w:bookmarkEnd w:id="223"/>
    <w:p w14:paraId="6014E323" w14:textId="77777777" w:rsidR="00B429EE" w:rsidRDefault="009A5FEE" w:rsidP="00B429EE">
      <w:r>
        <w:object w:dxaOrig="8838" w:dyaOrig="3891" w14:anchorId="174F376B">
          <v:shape id="_x0000_i1114" type="#_x0000_t75" style="width:442pt;height:195pt" o:ole="" o:borderleftcolor="this" o:borderbottomcolor="this" o:borderrightcolor="this" filled="t" fillcolor="#daeef3 [664]">
            <v:imagedata r:id="rId18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4" DrawAspect="Content" ObjectID="_1409061747" r:id="rId189"/>
        </w:object>
      </w:r>
    </w:p>
    <w:p w14:paraId="1C5A8DAF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lastRenderedPageBreak/>
        <w:t>3.</w:t>
      </w:r>
      <w:r w:rsidR="00211900">
        <w:rPr>
          <w:lang w:val="en-US"/>
        </w:rPr>
        <w:t>2</w:t>
      </w:r>
      <w:r>
        <w:rPr>
          <w:lang w:val="en-US"/>
        </w:rPr>
        <w:t>.</w:t>
      </w:r>
      <w:r w:rsidR="00211900">
        <w:rPr>
          <w:lang w:val="en-US"/>
        </w:rPr>
        <w:t>2</w:t>
      </w:r>
      <w:r>
        <w:rPr>
          <w:lang w:val="en-US"/>
        </w:rPr>
        <w:t xml:space="preserve">.2.2.3. </w:t>
      </w:r>
      <w:r w:rsidR="008A61F2">
        <w:rPr>
          <w:lang w:val="en-US"/>
        </w:rPr>
        <w:t>With four value vectors</w:t>
      </w:r>
    </w:p>
    <w:p w14:paraId="58FA2F7D" w14:textId="77777777" w:rsidR="004B1DFB" w:rsidRPr="00610309" w:rsidRDefault="004B1DFB" w:rsidP="004B1DFB">
      <w:pPr>
        <w:pStyle w:val="5"/>
        <w:rPr>
          <w:lang w:val="en-US"/>
        </w:rPr>
      </w:pPr>
      <w:bookmarkStart w:id="224" w:name="OLE_LINK131"/>
      <w:bookmarkStart w:id="225" w:name="OLE_LINK132"/>
      <w:bookmarkStart w:id="226" w:name="OLE_LINK133"/>
      <w:r>
        <w:rPr>
          <w:lang w:val="en-US"/>
        </w:rPr>
        <w:t>Ascending Order</w:t>
      </w:r>
    </w:p>
    <w:p w14:paraId="10FCC21A" w14:textId="77777777" w:rsidR="004B1DFB" w:rsidRPr="00610309" w:rsidRDefault="004B1DFB" w:rsidP="004B1DFB">
      <w:pPr>
        <w:pStyle w:val="FunctionTagHeader"/>
      </w:pPr>
      <w:r w:rsidRPr="00610309">
        <w:t>Syntax:</w:t>
      </w:r>
    </w:p>
    <w:bookmarkStart w:id="227" w:name="_MON_1514359646"/>
    <w:bookmarkEnd w:id="227"/>
    <w:p w14:paraId="4BAF244E" w14:textId="77777777" w:rsidR="004B1DFB" w:rsidRDefault="004B1DFB" w:rsidP="004B1DFB">
      <w:pPr>
        <w:rPr>
          <w:lang w:val="en-US"/>
        </w:rPr>
      </w:pPr>
      <w:r w:rsidRPr="006A56C2">
        <w:rPr>
          <w:lang w:val="en-US"/>
        </w:rPr>
        <w:object w:dxaOrig="8838" w:dyaOrig="1712" w14:anchorId="550DD086">
          <v:shape id="_x0000_i1115" type="#_x0000_t75" style="width:442pt;height:86pt" o:ole="" o:bordertopcolor="this" o:borderleftcolor="this" o:borderbottomcolor="this" o:borderrightcolor="this" filled="t" fillcolor="#daeef3 [664]">
            <v:imagedata r:id="rId19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5" DrawAspect="Content" ObjectID="_1409061748" r:id="rId191"/>
        </w:object>
      </w:r>
    </w:p>
    <w:p w14:paraId="19109B68" w14:textId="77777777" w:rsidR="004B1DFB" w:rsidRDefault="004B1DFB" w:rsidP="004B1DFB">
      <w:pPr>
        <w:pStyle w:val="FunctionTagHeader"/>
      </w:pPr>
      <w:r>
        <w:t>Description:</w:t>
      </w:r>
    </w:p>
    <w:p w14:paraId="2D269ACE" w14:textId="77777777" w:rsidR="004B1DFB" w:rsidRPr="003D1091" w:rsidRDefault="004B1DFB" w:rsidP="004B1DFB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four value vectors pointed by _values1, _values2, _values3, and _values4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4) corresponding to i and j respectively, then j is not less than i. This version compares key objects using operator&lt;.</w:t>
      </w:r>
    </w:p>
    <w:p w14:paraId="3D0DA940" w14:textId="77777777" w:rsidR="004B1DFB" w:rsidRDefault="004B1DFB" w:rsidP="004B1DFB">
      <w:pPr>
        <w:pStyle w:val="FunctionTagHeader"/>
      </w:pPr>
      <w:r>
        <w:t>Parameters:</w:t>
      </w:r>
    </w:p>
    <w:p w14:paraId="5022E2FA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56A6BC8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EB5C520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E5844EC" w14:textId="77777777" w:rsidR="004B1DFB" w:rsidRPr="000A0288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B590BF0" w14:textId="77777777" w:rsidR="004B1DFB" w:rsidRDefault="004B1DFB" w:rsidP="004B1DFB">
      <w:pPr>
        <w:rPr>
          <w:lang w:val="en-US"/>
        </w:rPr>
      </w:pPr>
      <w:bookmarkStart w:id="228" w:name="OLE_LINK106"/>
      <w:bookmarkStart w:id="229" w:name="OLE_LINK107"/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222C0035" w14:textId="77777777" w:rsidR="004B1DFB" w:rsidRPr="000A0288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bookmarkEnd w:id="228"/>
    <w:bookmarkEnd w:id="229"/>
    <w:p w14:paraId="0D10BB36" w14:textId="77777777" w:rsidR="004B1DFB" w:rsidRDefault="004B1DFB" w:rsidP="004B1DFB">
      <w:pPr>
        <w:pStyle w:val="FunctionTagHeader"/>
      </w:pPr>
      <w:r>
        <w:t>Template Parameters:</w:t>
      </w:r>
    </w:p>
    <w:p w14:paraId="55EAC4CF" w14:textId="77777777" w:rsidR="004B1DFB" w:rsidRPr="00FB325C" w:rsidRDefault="004B1DFB" w:rsidP="004B1DFB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2A8D09E6" w14:textId="77777777" w:rsidR="004B1DFB" w:rsidRDefault="004B1DFB" w:rsidP="004B1DFB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FC18814" w14:textId="77777777" w:rsidR="004B1DFB" w:rsidRPr="00FB325C" w:rsidRDefault="004B1DFB" w:rsidP="004B1DFB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E8E6B11" w14:textId="77777777" w:rsidR="004B1DFB" w:rsidRDefault="004B1DFB" w:rsidP="004B1DFB">
      <w:pPr>
        <w:ind w:left="1701" w:hanging="1701"/>
        <w:jc w:val="left"/>
        <w:rPr>
          <w:lang w:val="en-US"/>
        </w:rPr>
      </w:pPr>
      <w:bookmarkStart w:id="230" w:name="OLE_LINK108"/>
      <w:bookmarkStart w:id="231" w:name="OLE_LINK109"/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8AE3221" w14:textId="77777777" w:rsidR="00864F54" w:rsidRPr="00864F54" w:rsidRDefault="00864F54" w:rsidP="00864F5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bookmarkEnd w:id="230"/>
    <w:bookmarkEnd w:id="231"/>
    <w:p w14:paraId="4DC61CB7" w14:textId="77777777" w:rsidR="004B1DFB" w:rsidRDefault="004B1DFB" w:rsidP="004B1DFB">
      <w:pPr>
        <w:pStyle w:val="FunctionTagHeader"/>
      </w:pPr>
      <w:r>
        <w:t>Exceptions:</w:t>
      </w:r>
    </w:p>
    <w:p w14:paraId="444874B8" w14:textId="77777777" w:rsidR="004B1DFB" w:rsidRDefault="004B1DFB" w:rsidP="004B1DF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AB28153" w14:textId="77777777" w:rsidR="004B1DFB" w:rsidRDefault="004B1DFB" w:rsidP="004B1DFB">
      <w:pPr>
        <w:pStyle w:val="FunctionTagHeader"/>
      </w:pPr>
      <w:r>
        <w:t>Note:</w:t>
      </w:r>
    </w:p>
    <w:p w14:paraId="1D1815C3" w14:textId="77777777" w:rsidR="004B1DFB" w:rsidRPr="00F9689A" w:rsidRDefault="004B1DFB" w:rsidP="004B1DFB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0078DB1" w14:textId="77777777" w:rsidR="004B1DFB" w:rsidRDefault="004B1DFB" w:rsidP="004B1DFB">
      <w:pPr>
        <w:pStyle w:val="FunctionTagHeader"/>
      </w:pPr>
      <w:r>
        <w:t>Example:</w:t>
      </w:r>
    </w:p>
    <w:bookmarkStart w:id="232" w:name="OLE_LINK111"/>
    <w:bookmarkStart w:id="233" w:name="OLE_LINK112"/>
    <w:bookmarkStart w:id="234" w:name="_MON_1514586195"/>
    <w:bookmarkEnd w:id="234"/>
    <w:p w14:paraId="7CD38D73" w14:textId="77777777" w:rsidR="004B1DFB" w:rsidRDefault="00050C55" w:rsidP="004B1DFB">
      <w:pPr>
        <w:rPr>
          <w:lang w:val="en-US"/>
        </w:rPr>
      </w:pPr>
      <w:r>
        <w:object w:dxaOrig="8838" w:dyaOrig="9078" w14:anchorId="0E05778E">
          <v:shape id="_x0000_i1116" type="#_x0000_t75" style="width:442pt;height:454pt" o:ole="" o:bordertopcolor="this" o:borderleftcolor="this" o:borderrightcolor="this" filled="t" fillcolor="#daeef3 [664]">
            <v:imagedata r:id="rId19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16" DrawAspect="Content" ObjectID="_1409061749" r:id="rId193"/>
        </w:object>
      </w:r>
      <w:bookmarkEnd w:id="232"/>
      <w:bookmarkEnd w:id="233"/>
    </w:p>
    <w:bookmarkStart w:id="235" w:name="_MON_1514586576"/>
    <w:bookmarkEnd w:id="235"/>
    <w:p w14:paraId="5AE65FEC" w14:textId="77777777" w:rsidR="00050C55" w:rsidRPr="00050C55" w:rsidRDefault="00050C55" w:rsidP="004B1DFB">
      <w:pPr>
        <w:rPr>
          <w:lang w:val="en-US"/>
        </w:rPr>
      </w:pPr>
      <w:r>
        <w:object w:dxaOrig="8838" w:dyaOrig="4150" w14:anchorId="02C83205">
          <v:shape id="_x0000_i1117" type="#_x0000_t75" style="width:442pt;height:208pt" o:ole="" o:borderleftcolor="this" o:borderbottomcolor="this" o:borderrightcolor="this" filled="t" fillcolor="#daeef3 [664]">
            <v:imagedata r:id="rId19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7" DrawAspect="Content" ObjectID="_1409061750" r:id="rId195"/>
        </w:object>
      </w:r>
    </w:p>
    <w:p w14:paraId="52FAD758" w14:textId="77777777" w:rsidR="004B1DFB" w:rsidRPr="00610309" w:rsidRDefault="004B1DFB" w:rsidP="004B1DFB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C243969" w14:textId="77777777" w:rsidR="004B1DFB" w:rsidRPr="00610309" w:rsidRDefault="004B1DFB" w:rsidP="004B1DFB">
      <w:pPr>
        <w:pStyle w:val="FunctionTagHeader"/>
      </w:pPr>
      <w:r w:rsidRPr="00610309">
        <w:t>Syntax:</w:t>
      </w:r>
    </w:p>
    <w:bookmarkStart w:id="236" w:name="_MON_1514359618"/>
    <w:bookmarkEnd w:id="236"/>
    <w:p w14:paraId="14BB674F" w14:textId="77777777" w:rsidR="004B1DFB" w:rsidRDefault="00F93347" w:rsidP="004B1DFB">
      <w:pPr>
        <w:rPr>
          <w:lang w:val="en-US"/>
        </w:rPr>
      </w:pPr>
      <w:r w:rsidRPr="006A56C2">
        <w:rPr>
          <w:lang w:val="en-US"/>
        </w:rPr>
        <w:object w:dxaOrig="8838" w:dyaOrig="1712" w14:anchorId="55339C78">
          <v:shape id="_x0000_i1118" type="#_x0000_t75" style="width:442pt;height:86pt" o:ole="" o:bordertopcolor="this" o:borderleftcolor="this" o:borderbottomcolor="this" o:borderrightcolor="this" filled="t" fillcolor="#daeef3 [664]">
            <v:imagedata r:id="rId19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18" DrawAspect="Content" ObjectID="_1409061751" r:id="rId197"/>
        </w:object>
      </w:r>
    </w:p>
    <w:p w14:paraId="74770668" w14:textId="77777777" w:rsidR="004B1DFB" w:rsidRDefault="004B1DFB" w:rsidP="004B1DFB">
      <w:pPr>
        <w:pStyle w:val="FunctionTagHeader"/>
      </w:pPr>
      <w:r>
        <w:t>Description:</w:t>
      </w:r>
    </w:p>
    <w:p w14:paraId="153DB347" w14:textId="77777777" w:rsidR="004B1DFB" w:rsidRPr="003D1091" w:rsidRDefault="004B1DFB" w:rsidP="004B1DFB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three value vectors on each process. That is, it sorts the elements in a ve</w:t>
      </w:r>
      <w:r w:rsidR="00644BEC">
        <w:rPr>
          <w:lang w:val="en-US"/>
        </w:rPr>
        <w:t>ctor pointed by _keys and in four</w:t>
      </w:r>
      <w:r>
        <w:rPr>
          <w:lang w:val="en-US"/>
        </w:rPr>
        <w:t xml:space="preserve"> value vectors pointed by _values1, _values2, _values3</w:t>
      </w:r>
      <w:r w:rsidR="00644BEC">
        <w:rPr>
          <w:lang w:val="en-US"/>
        </w:rPr>
        <w:t>, and _values4</w:t>
      </w:r>
      <w:r>
        <w:rPr>
          <w:lang w:val="en-US"/>
        </w:rPr>
        <w:t xml:space="preserve"> into a key order in which comparing objects is done by a function object comp.</w:t>
      </w:r>
    </w:p>
    <w:p w14:paraId="7B13690E" w14:textId="77777777" w:rsidR="004B1DFB" w:rsidRDefault="004B1DFB" w:rsidP="004B1DFB">
      <w:pPr>
        <w:pStyle w:val="FunctionTagHeader"/>
      </w:pPr>
      <w:r>
        <w:t>Parameters:</w:t>
      </w:r>
    </w:p>
    <w:p w14:paraId="32B23C1E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AB91274" w14:textId="77777777" w:rsidR="004B1DFB" w:rsidRPr="001376FE" w:rsidRDefault="004B1DFB" w:rsidP="004B1DFB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905D7E4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0380118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F8EE98E" w14:textId="77777777" w:rsidR="004B1DFB" w:rsidRDefault="004B1DFB" w:rsidP="004B1DF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08A2E5C0" w14:textId="77777777" w:rsidR="00644BEC" w:rsidRPr="000A0288" w:rsidRDefault="00644BEC" w:rsidP="00644BE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6C549F35" w14:textId="77777777" w:rsidR="00644BEC" w:rsidRPr="000A0288" w:rsidRDefault="00644BEC" w:rsidP="00644BEC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56CB7C2" w14:textId="77777777" w:rsidR="004B1DFB" w:rsidRDefault="004B1DFB" w:rsidP="004B1DFB">
      <w:pPr>
        <w:pStyle w:val="FunctionTagHeader"/>
      </w:pPr>
      <w:r>
        <w:t>Template Parameters:</w:t>
      </w:r>
    </w:p>
    <w:p w14:paraId="36D23890" w14:textId="77777777" w:rsidR="004B1DFB" w:rsidRPr="00FB325C" w:rsidRDefault="004B1DFB" w:rsidP="004B1DF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9D0B0CC" w14:textId="77777777" w:rsidR="004B1DFB" w:rsidRPr="00FB325C" w:rsidRDefault="004B1DFB" w:rsidP="004B1DF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161B5CB3" w14:textId="77777777" w:rsidR="004B1DFB" w:rsidRDefault="004B1DFB" w:rsidP="004B1DF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2C009A8" w14:textId="77777777" w:rsidR="004B1DFB" w:rsidRDefault="004B1DFB" w:rsidP="004B1DF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C3F4894" w14:textId="77777777" w:rsidR="00961C73" w:rsidRPr="00976536" w:rsidRDefault="00961C73" w:rsidP="00961C73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2D0015F" w14:textId="77777777" w:rsidR="00961C73" w:rsidRPr="00976536" w:rsidRDefault="00961C73" w:rsidP="00961C73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0D18EC7" w14:textId="77777777" w:rsidR="004B1DFB" w:rsidRDefault="004B1DFB" w:rsidP="004B1DFB">
      <w:pPr>
        <w:pStyle w:val="FunctionTagHeader"/>
      </w:pPr>
      <w:r>
        <w:t>Exceptions:</w:t>
      </w:r>
    </w:p>
    <w:p w14:paraId="725F261B" w14:textId="77777777" w:rsidR="004B1DFB" w:rsidRDefault="004B1DFB" w:rsidP="004B1DF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745D464" w14:textId="77777777" w:rsidR="004B1DFB" w:rsidRDefault="004B1DFB" w:rsidP="004B1DFB">
      <w:pPr>
        <w:pStyle w:val="FunctionTagHeader"/>
      </w:pPr>
      <w:r>
        <w:t>Note:</w:t>
      </w:r>
    </w:p>
    <w:p w14:paraId="5CF1E076" w14:textId="77777777" w:rsidR="004B1DFB" w:rsidRPr="00F9689A" w:rsidRDefault="004B1DFB" w:rsidP="004B1DFB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63CEA6E" w14:textId="77777777" w:rsidR="004B1DFB" w:rsidRPr="009A152E" w:rsidRDefault="004B1DFB" w:rsidP="004B1DFB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29FA5674" w14:textId="77777777" w:rsidR="004B1DFB" w:rsidRDefault="004B1DFB" w:rsidP="004B1DFB">
      <w:pPr>
        <w:pStyle w:val="FunctionTagHeader"/>
      </w:pPr>
      <w:r>
        <w:t>Example:</w:t>
      </w:r>
    </w:p>
    <w:bookmarkStart w:id="237" w:name="OLE_LINK126"/>
    <w:bookmarkStart w:id="238" w:name="OLE_LINK127"/>
    <w:bookmarkStart w:id="239" w:name="_MON_1514587139"/>
    <w:bookmarkEnd w:id="239"/>
    <w:p w14:paraId="03D3677A" w14:textId="77777777" w:rsidR="004B1DFB" w:rsidRPr="004B1DFB" w:rsidRDefault="007B2E87" w:rsidP="004B1DFB">
      <w:pPr>
        <w:rPr>
          <w:lang w:val="en-US"/>
        </w:rPr>
      </w:pPr>
      <w:r>
        <w:object w:dxaOrig="8838" w:dyaOrig="9078" w14:anchorId="38067958">
          <v:shape id="_x0000_i1119" type="#_x0000_t75" style="width:442pt;height:454pt" o:ole="" o:bordertopcolor="this" o:borderleftcolor="this" o:borderrightcolor="this" filled="t" fillcolor="#daeef3 [664]">
            <v:imagedata r:id="rId19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19" DrawAspect="Content" ObjectID="_1409061752" r:id="rId199"/>
        </w:object>
      </w:r>
      <w:bookmarkEnd w:id="237"/>
      <w:bookmarkEnd w:id="238"/>
      <w:bookmarkStart w:id="240" w:name="_MON_1514587396"/>
      <w:bookmarkEnd w:id="240"/>
      <w:r>
        <w:object w:dxaOrig="8838" w:dyaOrig="4410" w14:anchorId="6B69F5F7">
          <v:shape id="_x0000_i1120" type="#_x0000_t75" style="width:442pt;height:221pt" o:ole="" o:borderleftcolor="this" o:borderbottomcolor="this" o:borderrightcolor="this" filled="t" fillcolor="#daeef3 [664]">
            <v:imagedata r:id="rId20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0" DrawAspect="Content" ObjectID="_1409061753" r:id="rId201"/>
        </w:object>
      </w:r>
    </w:p>
    <w:bookmarkEnd w:id="224"/>
    <w:bookmarkEnd w:id="225"/>
    <w:bookmarkEnd w:id="226"/>
    <w:p w14:paraId="603563CC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t>3.</w:t>
      </w:r>
      <w:r w:rsidR="00211900">
        <w:rPr>
          <w:lang w:val="en-US"/>
        </w:rPr>
        <w:t>2</w:t>
      </w:r>
      <w:r>
        <w:rPr>
          <w:lang w:val="en-US"/>
        </w:rPr>
        <w:t>.</w:t>
      </w:r>
      <w:r w:rsidR="00211900">
        <w:rPr>
          <w:lang w:val="en-US"/>
        </w:rPr>
        <w:t>2</w:t>
      </w:r>
      <w:r>
        <w:rPr>
          <w:lang w:val="en-US"/>
        </w:rPr>
        <w:t xml:space="preserve">.2.2.4. </w:t>
      </w:r>
      <w:r w:rsidR="008A61F2">
        <w:rPr>
          <w:lang w:val="en-US"/>
        </w:rPr>
        <w:t>With five value vectors</w:t>
      </w:r>
    </w:p>
    <w:p w14:paraId="7B4276F3" w14:textId="77777777" w:rsidR="005B648A" w:rsidRPr="00610309" w:rsidRDefault="005B648A" w:rsidP="005B648A">
      <w:pPr>
        <w:pStyle w:val="5"/>
        <w:rPr>
          <w:lang w:val="en-US"/>
        </w:rPr>
      </w:pPr>
      <w:bookmarkStart w:id="241" w:name="OLE_LINK153"/>
      <w:bookmarkStart w:id="242" w:name="OLE_LINK154"/>
      <w:bookmarkStart w:id="243" w:name="OLE_LINK155"/>
      <w:r>
        <w:rPr>
          <w:lang w:val="en-US"/>
        </w:rPr>
        <w:t>Ascending Order</w:t>
      </w:r>
    </w:p>
    <w:p w14:paraId="3FDA536B" w14:textId="77777777" w:rsidR="005B648A" w:rsidRPr="00610309" w:rsidRDefault="005B648A" w:rsidP="005B648A">
      <w:pPr>
        <w:pStyle w:val="FunctionTagHeader"/>
      </w:pPr>
      <w:r w:rsidRPr="00610309">
        <w:t>Syntax:</w:t>
      </w:r>
    </w:p>
    <w:bookmarkStart w:id="244" w:name="_MON_1514359508"/>
    <w:bookmarkEnd w:id="244"/>
    <w:p w14:paraId="35BF158D" w14:textId="77777777" w:rsidR="005B648A" w:rsidRDefault="005B648A" w:rsidP="005B648A">
      <w:pPr>
        <w:rPr>
          <w:lang w:val="en-US"/>
        </w:rPr>
      </w:pPr>
      <w:r w:rsidRPr="006A56C2">
        <w:rPr>
          <w:lang w:val="en-US"/>
        </w:rPr>
        <w:object w:dxaOrig="8838" w:dyaOrig="1712" w14:anchorId="5B0DEC21">
          <v:shape id="_x0000_i1121" type="#_x0000_t75" style="width:442pt;height:86pt" o:ole="" o:bordertopcolor="this" o:borderleftcolor="this" o:borderbottomcolor="this" o:borderrightcolor="this" filled="t" fillcolor="#daeef3 [664]">
            <v:imagedata r:id="rId20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1" DrawAspect="Content" ObjectID="_1409061754" r:id="rId203"/>
        </w:object>
      </w:r>
    </w:p>
    <w:p w14:paraId="7EAA885A" w14:textId="77777777" w:rsidR="005B648A" w:rsidRDefault="005B648A" w:rsidP="005B648A">
      <w:pPr>
        <w:pStyle w:val="FunctionTagHeader"/>
      </w:pPr>
      <w:r>
        <w:t>Description:</w:t>
      </w:r>
    </w:p>
    <w:p w14:paraId="6F3DE57F" w14:textId="77777777" w:rsidR="005B648A" w:rsidRPr="003D1091" w:rsidRDefault="005B648A" w:rsidP="005B648A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five value vectors pointed by _values1, _values2, _values3, _values4 and _values5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5) corresponding to i and j respectively, then j is not less than i. This version compares key objects using operator&lt;.</w:t>
      </w:r>
    </w:p>
    <w:p w14:paraId="349A1C45" w14:textId="77777777" w:rsidR="005B648A" w:rsidRDefault="005B648A" w:rsidP="005B648A">
      <w:pPr>
        <w:pStyle w:val="FunctionTagHeader"/>
      </w:pPr>
      <w:r>
        <w:t>Parameters:</w:t>
      </w:r>
    </w:p>
    <w:p w14:paraId="173B4289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7742F7A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F4E2D85" w14:textId="77777777" w:rsidR="005B648A" w:rsidRDefault="005B648A" w:rsidP="005B648A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53504C3" w14:textId="77777777" w:rsidR="005B648A" w:rsidRPr="000A0288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E045E38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89F58B7" w14:textId="77777777" w:rsidR="005B648A" w:rsidRPr="000A0288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141B6489" w14:textId="77777777" w:rsidR="005B648A" w:rsidRPr="000A0288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9EC9F94" w14:textId="77777777" w:rsidR="005B648A" w:rsidRDefault="005B648A" w:rsidP="005B648A">
      <w:pPr>
        <w:pStyle w:val="FunctionTagHeader"/>
      </w:pPr>
      <w:r>
        <w:t>Template Parameters:</w:t>
      </w:r>
    </w:p>
    <w:p w14:paraId="05B2D95F" w14:textId="77777777" w:rsidR="005B648A" w:rsidRPr="00FB325C" w:rsidRDefault="005B648A" w:rsidP="005B648A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949B481" w14:textId="77777777" w:rsidR="005B648A" w:rsidRDefault="005B648A" w:rsidP="005B648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B9E8C08" w14:textId="77777777" w:rsidR="005B648A" w:rsidRPr="00FB325C" w:rsidRDefault="005B648A" w:rsidP="005B648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C6F0092" w14:textId="77777777" w:rsidR="005B648A" w:rsidRDefault="005B648A" w:rsidP="005B648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975CFEE" w14:textId="77777777" w:rsidR="00352533" w:rsidRPr="00864F54" w:rsidRDefault="00352533" w:rsidP="00352533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7B6D712" w14:textId="77777777" w:rsidR="00352533" w:rsidRPr="00864F54" w:rsidRDefault="00352533" w:rsidP="00352533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C659FE2" w14:textId="77777777" w:rsidR="005B648A" w:rsidRDefault="005B648A" w:rsidP="005B648A">
      <w:pPr>
        <w:pStyle w:val="FunctionTagHeader"/>
      </w:pPr>
      <w:r>
        <w:t>Exceptions:</w:t>
      </w:r>
    </w:p>
    <w:p w14:paraId="61B392D7" w14:textId="77777777" w:rsidR="005B648A" w:rsidRDefault="005B648A" w:rsidP="005B648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115381E" w14:textId="77777777" w:rsidR="005B648A" w:rsidRDefault="005B648A" w:rsidP="005B648A">
      <w:pPr>
        <w:pStyle w:val="FunctionTagHeader"/>
      </w:pPr>
      <w:r>
        <w:t>Note:</w:t>
      </w:r>
    </w:p>
    <w:p w14:paraId="6616B3F5" w14:textId="77777777" w:rsidR="005B648A" w:rsidRPr="00F9689A" w:rsidRDefault="005B648A" w:rsidP="005B648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1002AEC6" w14:textId="77777777" w:rsidR="005B648A" w:rsidRDefault="005B648A" w:rsidP="005B648A">
      <w:pPr>
        <w:pStyle w:val="FunctionTagHeader"/>
      </w:pPr>
      <w:r>
        <w:t>Example:</w:t>
      </w:r>
    </w:p>
    <w:bookmarkStart w:id="245" w:name="_MON_1514588359"/>
    <w:bookmarkEnd w:id="245"/>
    <w:p w14:paraId="51F7A391" w14:textId="77777777" w:rsidR="005B648A" w:rsidRDefault="00740F44" w:rsidP="005B648A">
      <w:pPr>
        <w:rPr>
          <w:lang w:val="en-US"/>
        </w:rPr>
      </w:pPr>
      <w:r>
        <w:object w:dxaOrig="8838" w:dyaOrig="10375" w14:anchorId="4028A14E">
          <v:shape id="_x0000_i1122" type="#_x0000_t75" style="width:442pt;height:519pt" o:ole="" o:bordertopcolor="this" o:borderleftcolor="this" o:borderrightcolor="this" filled="t" fillcolor="#daeef3 [664]">
            <v:imagedata r:id="rId20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22" DrawAspect="Content" ObjectID="_1409061755" r:id="rId205"/>
        </w:object>
      </w:r>
    </w:p>
    <w:bookmarkStart w:id="246" w:name="_MON_1514588557"/>
    <w:bookmarkEnd w:id="246"/>
    <w:p w14:paraId="244AD003" w14:textId="77777777" w:rsidR="005B648A" w:rsidRPr="00050C55" w:rsidRDefault="003E2099" w:rsidP="005B648A">
      <w:pPr>
        <w:rPr>
          <w:lang w:val="en-US"/>
        </w:rPr>
      </w:pPr>
      <w:r>
        <w:object w:dxaOrig="8838" w:dyaOrig="4928" w14:anchorId="71C0F5B7">
          <v:shape id="_x0000_i1123" type="#_x0000_t75" style="width:442pt;height:246pt" o:ole="" o:borderleftcolor="this" o:borderbottomcolor="this" o:borderrightcolor="this" filled="t" fillcolor="#daeef3 [664]">
            <v:imagedata r:id="rId20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3" DrawAspect="Content" ObjectID="_1409061756" r:id="rId207"/>
        </w:object>
      </w:r>
    </w:p>
    <w:p w14:paraId="651AD0DD" w14:textId="77777777" w:rsidR="005B648A" w:rsidRPr="00610309" w:rsidRDefault="005B648A" w:rsidP="005B648A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50CB9CF4" w14:textId="77777777" w:rsidR="005B648A" w:rsidRPr="00610309" w:rsidRDefault="005B648A" w:rsidP="005B648A">
      <w:pPr>
        <w:pStyle w:val="FunctionTagHeader"/>
      </w:pPr>
      <w:r w:rsidRPr="00610309">
        <w:t>Syntax:</w:t>
      </w:r>
    </w:p>
    <w:bookmarkStart w:id="247" w:name="_MON_1514359481"/>
    <w:bookmarkEnd w:id="247"/>
    <w:p w14:paraId="2E512158" w14:textId="77777777" w:rsidR="005B648A" w:rsidRDefault="000C5161" w:rsidP="005B648A">
      <w:pPr>
        <w:rPr>
          <w:lang w:val="en-US"/>
        </w:rPr>
      </w:pPr>
      <w:r w:rsidRPr="006A56C2">
        <w:rPr>
          <w:lang w:val="en-US"/>
        </w:rPr>
        <w:object w:dxaOrig="8838" w:dyaOrig="1997" w14:anchorId="129F5928">
          <v:shape id="_x0000_i1124" type="#_x0000_t75" style="width:442pt;height:100pt" o:ole="" o:bordertopcolor="this" o:borderleftcolor="this" o:borderbottomcolor="this" o:borderrightcolor="this" filled="t" fillcolor="#daeef3 [664]">
            <v:imagedata r:id="rId20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4" DrawAspect="Content" ObjectID="_1409061757" r:id="rId209"/>
        </w:object>
      </w:r>
    </w:p>
    <w:p w14:paraId="79790B9A" w14:textId="77777777" w:rsidR="005B648A" w:rsidRDefault="005B648A" w:rsidP="005B648A">
      <w:pPr>
        <w:pStyle w:val="FunctionTagHeader"/>
      </w:pPr>
      <w:r>
        <w:t>Description:</w:t>
      </w:r>
    </w:p>
    <w:p w14:paraId="33BEFC98" w14:textId="77777777" w:rsidR="005B648A" w:rsidRPr="003D1091" w:rsidRDefault="005B648A" w:rsidP="005B648A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740F44">
        <w:rPr>
          <w:lang w:val="en-US"/>
        </w:rPr>
        <w:t>five</w:t>
      </w:r>
      <w:r>
        <w:rPr>
          <w:lang w:val="en-US"/>
        </w:rPr>
        <w:t xml:space="preserve"> value vectors pointed by _values1, _values2, _values3, </w:t>
      </w:r>
      <w:r w:rsidR="00740F44">
        <w:rPr>
          <w:lang w:val="en-US"/>
        </w:rPr>
        <w:t>_values4 and _values5</w:t>
      </w:r>
      <w:r>
        <w:rPr>
          <w:lang w:val="en-US"/>
        </w:rPr>
        <w:t xml:space="preserve"> into a key order in which comparing objects is done by a function object comp.</w:t>
      </w:r>
    </w:p>
    <w:p w14:paraId="40ED318E" w14:textId="77777777" w:rsidR="005B648A" w:rsidRDefault="005B648A" w:rsidP="005B648A">
      <w:pPr>
        <w:pStyle w:val="FunctionTagHeader"/>
      </w:pPr>
      <w:r>
        <w:t>Parameters:</w:t>
      </w:r>
    </w:p>
    <w:p w14:paraId="6692E25C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C02D218" w14:textId="77777777" w:rsidR="005B648A" w:rsidRPr="001376FE" w:rsidRDefault="005B648A" w:rsidP="005B648A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342A110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E299B16" w14:textId="77777777" w:rsidR="005B648A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D2F5E49" w14:textId="77777777" w:rsidR="005B648A" w:rsidRDefault="005B648A" w:rsidP="005B648A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D40BEFA" w14:textId="77777777" w:rsidR="005B648A" w:rsidRPr="000A0288" w:rsidRDefault="005B648A" w:rsidP="005B648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67EB8051" w14:textId="77777777" w:rsidR="00740F44" w:rsidRPr="000A0288" w:rsidRDefault="00740F44" w:rsidP="00740F4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50A69B3C" w14:textId="77777777" w:rsidR="00740F44" w:rsidRPr="000A0288" w:rsidRDefault="00740F44" w:rsidP="00740F4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229E37A6" w14:textId="77777777" w:rsidR="005B648A" w:rsidRDefault="005B648A" w:rsidP="005B648A">
      <w:pPr>
        <w:pStyle w:val="FunctionTagHeader"/>
      </w:pPr>
      <w:r>
        <w:t>Template Parameters:</w:t>
      </w:r>
    </w:p>
    <w:p w14:paraId="2AC98F88" w14:textId="77777777" w:rsidR="005B648A" w:rsidRPr="00FB325C" w:rsidRDefault="005B648A" w:rsidP="005B648A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11941F0A" w14:textId="77777777" w:rsidR="005B648A" w:rsidRPr="00FB325C" w:rsidRDefault="005B648A" w:rsidP="005B648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A7772CF" w14:textId="77777777" w:rsidR="005B648A" w:rsidRDefault="005B648A" w:rsidP="005B648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37C6789" w14:textId="77777777" w:rsidR="005B648A" w:rsidRDefault="005B648A" w:rsidP="005B648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69CC1D1" w14:textId="77777777" w:rsidR="005B648A" w:rsidRPr="00976536" w:rsidRDefault="005B648A" w:rsidP="005B648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6C460F8" w14:textId="77777777" w:rsidR="00740F44" w:rsidRPr="00976536" w:rsidRDefault="00740F44" w:rsidP="00740F4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6C8CF1A" w14:textId="77777777" w:rsidR="00740F44" w:rsidRPr="00976536" w:rsidRDefault="00740F44" w:rsidP="00740F4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0BDFD72" w14:textId="77777777" w:rsidR="005B648A" w:rsidRDefault="005B648A" w:rsidP="005B648A">
      <w:pPr>
        <w:pStyle w:val="FunctionTagHeader"/>
      </w:pPr>
      <w:r>
        <w:t>Exceptions:</w:t>
      </w:r>
    </w:p>
    <w:p w14:paraId="43B0F8EC" w14:textId="77777777" w:rsidR="005B648A" w:rsidRDefault="005B648A" w:rsidP="005B648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74A4EF9" w14:textId="77777777" w:rsidR="005B648A" w:rsidRDefault="005B648A" w:rsidP="005B648A">
      <w:pPr>
        <w:pStyle w:val="FunctionTagHeader"/>
      </w:pPr>
      <w:r>
        <w:t>Note:</w:t>
      </w:r>
    </w:p>
    <w:p w14:paraId="78C48D1B" w14:textId="77777777" w:rsidR="005B648A" w:rsidRPr="00F9689A" w:rsidRDefault="005B648A" w:rsidP="005B648A">
      <w:pPr>
        <w:rPr>
          <w:lang w:val="en-US"/>
        </w:rPr>
      </w:pPr>
      <w:r>
        <w:rPr>
          <w:lang w:val="en-US"/>
        </w:rPr>
        <w:lastRenderedPageBreak/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27663F51" w14:textId="77777777" w:rsidR="005B648A" w:rsidRPr="009A152E" w:rsidRDefault="005B648A" w:rsidP="005B648A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897DFAB" w14:textId="77777777" w:rsidR="005B648A" w:rsidRDefault="005B648A" w:rsidP="005B648A">
      <w:pPr>
        <w:pStyle w:val="FunctionTagHeader"/>
      </w:pPr>
      <w:r>
        <w:t>Example:</w:t>
      </w:r>
    </w:p>
    <w:bookmarkStart w:id="248" w:name="_MON_1514588897"/>
    <w:bookmarkEnd w:id="248"/>
    <w:p w14:paraId="156C636A" w14:textId="77777777" w:rsidR="005B648A" w:rsidRPr="004B1DFB" w:rsidRDefault="00924A35" w:rsidP="005B648A">
      <w:pPr>
        <w:rPr>
          <w:lang w:val="en-US"/>
        </w:rPr>
      </w:pPr>
      <w:r>
        <w:object w:dxaOrig="8838" w:dyaOrig="10375" w14:anchorId="062C07C3">
          <v:shape id="_x0000_i1125" type="#_x0000_t75" style="width:442pt;height:519pt" o:ole="" o:bordertopcolor="this" o:borderleftcolor="this" o:borderrightcolor="this" filled="t" fillcolor="#daeef3 [664]">
            <v:imagedata r:id="rId21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25" DrawAspect="Content" ObjectID="_1409061758" r:id="rId211"/>
        </w:object>
      </w:r>
      <w:bookmarkStart w:id="249" w:name="_MON_1514589058"/>
      <w:bookmarkEnd w:id="249"/>
      <w:r>
        <w:object w:dxaOrig="8838" w:dyaOrig="4928" w14:anchorId="6232681A">
          <v:shape id="_x0000_i1126" type="#_x0000_t75" style="width:442pt;height:246pt" o:ole="" o:borderleftcolor="this" o:borderbottomcolor="this" o:borderrightcolor="this" filled="t" fillcolor="#daeef3 [664]">
            <v:imagedata r:id="rId21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6" DrawAspect="Content" ObjectID="_1409061759" r:id="rId213"/>
        </w:object>
      </w:r>
    </w:p>
    <w:bookmarkEnd w:id="241"/>
    <w:bookmarkEnd w:id="242"/>
    <w:bookmarkEnd w:id="243"/>
    <w:p w14:paraId="7A2E8723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t>3.</w:t>
      </w:r>
      <w:r w:rsidR="00F02793">
        <w:rPr>
          <w:lang w:val="en-US"/>
        </w:rPr>
        <w:t>2</w:t>
      </w:r>
      <w:r>
        <w:rPr>
          <w:lang w:val="en-US"/>
        </w:rPr>
        <w:t>.</w:t>
      </w:r>
      <w:r w:rsidR="00F02793">
        <w:rPr>
          <w:lang w:val="en-US"/>
        </w:rPr>
        <w:t>2</w:t>
      </w:r>
      <w:r>
        <w:rPr>
          <w:lang w:val="en-US"/>
        </w:rPr>
        <w:t xml:space="preserve">.2.2.5. </w:t>
      </w:r>
      <w:r w:rsidR="008A61F2">
        <w:rPr>
          <w:lang w:val="en-US"/>
        </w:rPr>
        <w:t>With six value vectors</w:t>
      </w:r>
    </w:p>
    <w:p w14:paraId="66033B4E" w14:textId="77777777" w:rsidR="00D54F15" w:rsidRPr="00610309" w:rsidRDefault="00D54F15" w:rsidP="00D54F15">
      <w:pPr>
        <w:pStyle w:val="5"/>
        <w:rPr>
          <w:lang w:val="en-US"/>
        </w:rPr>
      </w:pPr>
      <w:bookmarkStart w:id="250" w:name="OLE_LINK168"/>
      <w:bookmarkStart w:id="251" w:name="OLE_LINK169"/>
      <w:bookmarkStart w:id="252" w:name="OLE_LINK170"/>
      <w:r>
        <w:rPr>
          <w:lang w:val="en-US"/>
        </w:rPr>
        <w:t>Ascending Order</w:t>
      </w:r>
    </w:p>
    <w:p w14:paraId="25070743" w14:textId="77777777" w:rsidR="00D54F15" w:rsidRPr="00610309" w:rsidRDefault="00D54F15" w:rsidP="00D54F15">
      <w:pPr>
        <w:pStyle w:val="FunctionTagHeader"/>
      </w:pPr>
      <w:r w:rsidRPr="00610309">
        <w:t>Syntax:</w:t>
      </w:r>
    </w:p>
    <w:bookmarkStart w:id="253" w:name="_MON_1514359455"/>
    <w:bookmarkEnd w:id="253"/>
    <w:p w14:paraId="19AE6CB5" w14:textId="77777777" w:rsidR="00D54F15" w:rsidRDefault="00D54F15" w:rsidP="00D54F15">
      <w:pPr>
        <w:rPr>
          <w:lang w:val="en-US"/>
        </w:rPr>
      </w:pPr>
      <w:r w:rsidRPr="006A56C2">
        <w:rPr>
          <w:lang w:val="en-US"/>
        </w:rPr>
        <w:object w:dxaOrig="8838" w:dyaOrig="1997" w14:anchorId="42D0AA5A">
          <v:shape id="_x0000_i1127" type="#_x0000_t75" style="width:442pt;height:100pt" o:ole="" o:bordertopcolor="this" o:borderleftcolor="this" o:borderbottomcolor="this" o:borderrightcolor="this" filled="t" fillcolor="#daeef3 [664]">
            <v:imagedata r:id="rId2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7" DrawAspect="Content" ObjectID="_1409061760" r:id="rId215"/>
        </w:object>
      </w:r>
    </w:p>
    <w:p w14:paraId="538D2DA6" w14:textId="77777777" w:rsidR="00D54F15" w:rsidRDefault="00D54F15" w:rsidP="00D54F15">
      <w:pPr>
        <w:pStyle w:val="FunctionTagHeader"/>
      </w:pPr>
      <w:r>
        <w:t>Description:</w:t>
      </w:r>
    </w:p>
    <w:p w14:paraId="6A1D2799" w14:textId="77777777" w:rsidR="00D54F15" w:rsidRPr="003D1091" w:rsidRDefault="00D54F15" w:rsidP="00D54F15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six value vectors pointed by _values1, _values2, _values3, _values4, _values5 and _values6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6) corresponding to i and j respectively, then j is not less than i. This version compares key objects using operator&lt;.</w:t>
      </w:r>
    </w:p>
    <w:p w14:paraId="7B8500CE" w14:textId="77777777" w:rsidR="00D54F15" w:rsidRDefault="00D54F15" w:rsidP="00D54F15">
      <w:pPr>
        <w:pStyle w:val="FunctionTagHeader"/>
      </w:pPr>
      <w:r>
        <w:t>Parameters:</w:t>
      </w:r>
    </w:p>
    <w:p w14:paraId="387CD214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7940AD4" w14:textId="77777777" w:rsidR="00D54F15" w:rsidRDefault="00D54F15" w:rsidP="00D54F15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5703E61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6E16077F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E2A8181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FB72122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F7EE513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5226EDEE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3A82B01C" w14:textId="77777777" w:rsidR="00D54F15" w:rsidRDefault="00D54F15" w:rsidP="00D54F15">
      <w:pPr>
        <w:pStyle w:val="FunctionTagHeader"/>
      </w:pPr>
      <w:r>
        <w:t>Template Parameters:</w:t>
      </w:r>
    </w:p>
    <w:p w14:paraId="42AAE42F" w14:textId="77777777" w:rsidR="00D54F15" w:rsidRPr="00FB325C" w:rsidRDefault="00D54F15" w:rsidP="00D54F15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100B9E3" w14:textId="77777777" w:rsidR="00D54F15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3E81901" w14:textId="77777777" w:rsidR="00D54F15" w:rsidRPr="00FB325C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A13DF2D" w14:textId="77777777" w:rsidR="00D54F15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765BACE" w14:textId="77777777" w:rsidR="00D54F15" w:rsidRPr="00864F54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4BC5B9C" w14:textId="77777777" w:rsidR="00D54F15" w:rsidRPr="00864F54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913434C" w14:textId="77777777" w:rsidR="00D54F15" w:rsidRPr="00864F54" w:rsidRDefault="00D54F15" w:rsidP="00D54F15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30962FF" w14:textId="77777777" w:rsidR="00D54F15" w:rsidRDefault="00D54F15" w:rsidP="00D54F15">
      <w:pPr>
        <w:pStyle w:val="FunctionTagHeader"/>
      </w:pPr>
      <w:r>
        <w:t>Exceptions:</w:t>
      </w:r>
    </w:p>
    <w:p w14:paraId="5A27A6CE" w14:textId="77777777" w:rsidR="00D54F15" w:rsidRDefault="00D54F15" w:rsidP="00D54F15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E370254" w14:textId="77777777" w:rsidR="00D54F15" w:rsidRDefault="00D54F15" w:rsidP="00D54F15">
      <w:pPr>
        <w:pStyle w:val="FunctionTagHeader"/>
      </w:pPr>
      <w:r>
        <w:t>Note:</w:t>
      </w:r>
    </w:p>
    <w:p w14:paraId="5F613405" w14:textId="77777777" w:rsidR="00D54F15" w:rsidRPr="00F9689A" w:rsidRDefault="00D54F15" w:rsidP="00D54F15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2F15860C" w14:textId="77777777" w:rsidR="00D54F15" w:rsidRDefault="00D54F15" w:rsidP="00D54F15">
      <w:pPr>
        <w:pStyle w:val="FunctionTagHeader"/>
      </w:pPr>
      <w:r>
        <w:lastRenderedPageBreak/>
        <w:t>Example:</w:t>
      </w:r>
    </w:p>
    <w:bookmarkStart w:id="254" w:name="_MON_1514589701"/>
    <w:bookmarkEnd w:id="254"/>
    <w:p w14:paraId="67C45937" w14:textId="77777777" w:rsidR="00D54F15" w:rsidRDefault="00837C57" w:rsidP="00D54F15">
      <w:pPr>
        <w:rPr>
          <w:lang w:val="en-US"/>
        </w:rPr>
      </w:pPr>
      <w:r>
        <w:object w:dxaOrig="8838" w:dyaOrig="11153" w14:anchorId="5A2410AA">
          <v:shape id="_x0000_i1128" type="#_x0000_t75" style="width:442pt;height:558pt" o:ole="" o:bordertopcolor="this" o:borderleftcolor="this" o:borderrightcolor="this" filled="t" fillcolor="#daeef3 [664]">
            <v:imagedata r:id="rId21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28" DrawAspect="Content" ObjectID="_1409061761" r:id="rId217"/>
        </w:object>
      </w:r>
    </w:p>
    <w:bookmarkStart w:id="255" w:name="_MON_1514589831"/>
    <w:bookmarkEnd w:id="255"/>
    <w:p w14:paraId="729F9188" w14:textId="77777777" w:rsidR="00D54F15" w:rsidRPr="00050C55" w:rsidRDefault="003E2099" w:rsidP="00D54F15">
      <w:pPr>
        <w:rPr>
          <w:lang w:val="en-US"/>
        </w:rPr>
      </w:pPr>
      <w:r>
        <w:object w:dxaOrig="8838" w:dyaOrig="5447" w14:anchorId="34A03F06">
          <v:shape id="_x0000_i1129" type="#_x0000_t75" style="width:442pt;height:272pt" o:ole="" o:borderleftcolor="this" o:borderbottomcolor="this" o:borderrightcolor="this" filled="t" fillcolor="#daeef3 [664]">
            <v:imagedata r:id="rId21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29" DrawAspect="Content" ObjectID="_1409061762" r:id="rId219"/>
        </w:object>
      </w:r>
    </w:p>
    <w:p w14:paraId="6E9F0697" w14:textId="77777777" w:rsidR="00D54F15" w:rsidRPr="00610309" w:rsidRDefault="00D54F15" w:rsidP="00D54F15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65CCB62E" w14:textId="77777777" w:rsidR="00D54F15" w:rsidRPr="00610309" w:rsidRDefault="00D54F15" w:rsidP="00D54F15">
      <w:pPr>
        <w:pStyle w:val="FunctionTagHeader"/>
      </w:pPr>
      <w:r w:rsidRPr="00610309">
        <w:t>Syntax:</w:t>
      </w:r>
    </w:p>
    <w:bookmarkStart w:id="256" w:name="_MON_1514359429"/>
    <w:bookmarkEnd w:id="256"/>
    <w:p w14:paraId="7975EF21" w14:textId="77777777" w:rsidR="00D54F15" w:rsidRDefault="0045346E" w:rsidP="00D54F15">
      <w:pPr>
        <w:rPr>
          <w:lang w:val="en-US"/>
        </w:rPr>
      </w:pPr>
      <w:r w:rsidRPr="006A56C2">
        <w:rPr>
          <w:lang w:val="en-US"/>
        </w:rPr>
        <w:object w:dxaOrig="8838" w:dyaOrig="2282" w14:anchorId="029E86ED">
          <v:shape id="_x0000_i1130" type="#_x0000_t75" style="width:442pt;height:114pt" o:ole="" o:bordertopcolor="this" o:borderleftcolor="this" o:borderbottomcolor="this" o:borderrightcolor="this" filled="t" fillcolor="#daeef3 [664]">
            <v:imagedata r:id="rId2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0" DrawAspect="Content" ObjectID="_1409061763" r:id="rId221"/>
        </w:object>
      </w:r>
    </w:p>
    <w:p w14:paraId="3C63BED2" w14:textId="77777777" w:rsidR="00D54F15" w:rsidRDefault="00D54F15" w:rsidP="00D54F15">
      <w:pPr>
        <w:pStyle w:val="FunctionTagHeader"/>
      </w:pPr>
      <w:r>
        <w:t>Description:</w:t>
      </w:r>
    </w:p>
    <w:p w14:paraId="599C659D" w14:textId="77777777" w:rsidR="00D54F15" w:rsidRPr="003D1091" w:rsidRDefault="00D54F15" w:rsidP="00D54F15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45346E">
        <w:rPr>
          <w:lang w:val="en-US"/>
        </w:rPr>
        <w:t>six</w:t>
      </w:r>
      <w:r>
        <w:rPr>
          <w:lang w:val="en-US"/>
        </w:rPr>
        <w:t xml:space="preserve"> value vectors pointed by _values1, _values2, _values3, _values4</w:t>
      </w:r>
      <w:r w:rsidR="0045346E">
        <w:rPr>
          <w:lang w:val="en-US"/>
        </w:rPr>
        <w:t>, _values5</w:t>
      </w:r>
      <w:r>
        <w:rPr>
          <w:lang w:val="en-US"/>
        </w:rPr>
        <w:t xml:space="preserve"> and _values</w:t>
      </w:r>
      <w:r w:rsidR="0045346E">
        <w:rPr>
          <w:lang w:val="en-US"/>
        </w:rPr>
        <w:t>6</w:t>
      </w:r>
      <w:r>
        <w:rPr>
          <w:lang w:val="en-US"/>
        </w:rPr>
        <w:t xml:space="preserve"> into a key order in which comparing objects is done by a function object comp.</w:t>
      </w:r>
    </w:p>
    <w:p w14:paraId="5FF32461" w14:textId="77777777" w:rsidR="00D54F15" w:rsidRDefault="00D54F15" w:rsidP="00D54F15">
      <w:pPr>
        <w:pStyle w:val="FunctionTagHeader"/>
      </w:pPr>
      <w:r>
        <w:t>Parameters:</w:t>
      </w:r>
    </w:p>
    <w:p w14:paraId="0DC7901B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BF020BE" w14:textId="77777777" w:rsidR="00D54F15" w:rsidRPr="001376FE" w:rsidRDefault="00D54F15" w:rsidP="00D54F15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624F710" w14:textId="77777777" w:rsidR="00D54F15" w:rsidRDefault="00D54F15" w:rsidP="00D54F15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326D2B7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36E8F46" w14:textId="77777777" w:rsidR="00D54F15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37B2D46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7849CC9" w14:textId="77777777" w:rsidR="00D54F15" w:rsidRPr="000A0288" w:rsidRDefault="00D54F15" w:rsidP="00D54F15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57FBA5D" w14:textId="77777777" w:rsidR="001C7C21" w:rsidRPr="000A0288" w:rsidRDefault="001C7C21" w:rsidP="001C7C2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001D58A2" w14:textId="77777777" w:rsidR="001C7C21" w:rsidRPr="000A0288" w:rsidRDefault="001C7C21" w:rsidP="001C7C2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00DDDFF9" w14:textId="77777777" w:rsidR="00D54F15" w:rsidRDefault="00D54F15" w:rsidP="00D54F15">
      <w:pPr>
        <w:pStyle w:val="FunctionTagHeader"/>
      </w:pPr>
      <w:r>
        <w:t>Template Parameters:</w:t>
      </w:r>
    </w:p>
    <w:p w14:paraId="5AE611DF" w14:textId="77777777" w:rsidR="00D54F15" w:rsidRPr="00FB325C" w:rsidRDefault="00D54F15" w:rsidP="00D54F15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47488BFD" w14:textId="77777777" w:rsidR="00D54F15" w:rsidRPr="00FB325C" w:rsidRDefault="00D54F15" w:rsidP="00D54F15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452F3E41" w14:textId="77777777" w:rsidR="00D54F15" w:rsidRDefault="00D54F15" w:rsidP="00D54F15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074192F" w14:textId="77777777" w:rsidR="00D54F15" w:rsidRDefault="00D54F15" w:rsidP="00D54F15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0F6E42F" w14:textId="77777777" w:rsidR="00D54F15" w:rsidRPr="00976536" w:rsidRDefault="00D54F15" w:rsidP="00D54F15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A9CBD2F" w14:textId="77777777" w:rsidR="00D54F15" w:rsidRPr="00976536" w:rsidRDefault="00D54F15" w:rsidP="00D54F15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A12934F" w14:textId="77777777" w:rsidR="001C7C21" w:rsidRPr="00976536" w:rsidRDefault="001C7C21" w:rsidP="001C7C21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5AA125E" w14:textId="77777777" w:rsidR="001C7C21" w:rsidRPr="00976536" w:rsidRDefault="001C7C21" w:rsidP="001C7C21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88F83BB" w14:textId="77777777" w:rsidR="00D54F15" w:rsidRDefault="00D54F15" w:rsidP="00D54F15">
      <w:pPr>
        <w:pStyle w:val="FunctionTagHeader"/>
      </w:pPr>
      <w:r>
        <w:t>Exceptions:</w:t>
      </w:r>
    </w:p>
    <w:p w14:paraId="24BD5FC6" w14:textId="77777777" w:rsidR="00D54F15" w:rsidRDefault="00D54F15" w:rsidP="00D54F15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00FE34F" w14:textId="77777777" w:rsidR="00D54F15" w:rsidRDefault="00D54F15" w:rsidP="00D54F15">
      <w:pPr>
        <w:pStyle w:val="FunctionTagHeader"/>
      </w:pPr>
      <w:r>
        <w:t>Note:</w:t>
      </w:r>
    </w:p>
    <w:p w14:paraId="4C8FFFE7" w14:textId="77777777" w:rsidR="00D54F15" w:rsidRPr="00F9689A" w:rsidRDefault="00D54F15" w:rsidP="00D54F15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B590F38" w14:textId="77777777" w:rsidR="00D54F15" w:rsidRPr="009A152E" w:rsidRDefault="00D54F15" w:rsidP="00D54F15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32A9AA11" w14:textId="77777777" w:rsidR="00D54F15" w:rsidRDefault="00D54F15" w:rsidP="00D54F15">
      <w:pPr>
        <w:pStyle w:val="FunctionTagHeader"/>
      </w:pPr>
      <w:r>
        <w:t>Example:</w:t>
      </w:r>
    </w:p>
    <w:bookmarkStart w:id="257" w:name="_MON_1514590239"/>
    <w:bookmarkEnd w:id="257"/>
    <w:p w14:paraId="31EE1608" w14:textId="77777777" w:rsidR="00D54F15" w:rsidRPr="004B1DFB" w:rsidRDefault="001C7C21" w:rsidP="00D54F15">
      <w:pPr>
        <w:rPr>
          <w:lang w:val="en-US"/>
        </w:rPr>
      </w:pPr>
      <w:r>
        <w:object w:dxaOrig="8838" w:dyaOrig="11153" w14:anchorId="16AAD8FD">
          <v:shape id="_x0000_i1131" type="#_x0000_t75" style="width:442pt;height:558pt" o:ole="" o:bordertopcolor="this" o:borderleftcolor="this" o:borderrightcolor="this" filled="t" fillcolor="#daeef3 [664]">
            <v:imagedata r:id="rId22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31" DrawAspect="Content" ObjectID="_1409061764" r:id="rId223"/>
        </w:object>
      </w:r>
      <w:bookmarkStart w:id="258" w:name="_MON_1514590375"/>
      <w:bookmarkEnd w:id="258"/>
      <w:r w:rsidR="003F78A8">
        <w:object w:dxaOrig="8838" w:dyaOrig="5447" w14:anchorId="33531FCE">
          <v:shape id="_x0000_i1132" type="#_x0000_t75" style="width:442pt;height:272pt" o:ole="" o:borderleftcolor="this" o:borderbottomcolor="this" o:borderrightcolor="this" filled="t" fillcolor="#daeef3 [664]">
            <v:imagedata r:id="rId22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2" DrawAspect="Content" ObjectID="_1409061765" r:id="rId225"/>
        </w:object>
      </w:r>
    </w:p>
    <w:bookmarkEnd w:id="250"/>
    <w:bookmarkEnd w:id="251"/>
    <w:bookmarkEnd w:id="252"/>
    <w:p w14:paraId="15D0122B" w14:textId="77777777" w:rsidR="00F94054" w:rsidRDefault="00F02793" w:rsidP="00F94054">
      <w:pPr>
        <w:pStyle w:val="5"/>
        <w:rPr>
          <w:lang w:val="en-US"/>
        </w:rPr>
      </w:pPr>
      <w:r>
        <w:rPr>
          <w:lang w:val="en-US"/>
        </w:rPr>
        <w:t>3.2</w:t>
      </w:r>
      <w:r w:rsidR="00F94054">
        <w:rPr>
          <w:lang w:val="en-US"/>
        </w:rPr>
        <w:t>.</w:t>
      </w:r>
      <w:r>
        <w:rPr>
          <w:lang w:val="en-US"/>
        </w:rPr>
        <w:t>2</w:t>
      </w:r>
      <w:r w:rsidR="00F94054">
        <w:rPr>
          <w:lang w:val="en-US"/>
        </w:rPr>
        <w:t xml:space="preserve">.2.2.6. </w:t>
      </w:r>
      <w:r w:rsidR="008A61F2">
        <w:rPr>
          <w:lang w:val="en-US"/>
        </w:rPr>
        <w:t>With seven value vectors</w:t>
      </w:r>
    </w:p>
    <w:p w14:paraId="6A55A641" w14:textId="77777777" w:rsidR="00932494" w:rsidRPr="00610309" w:rsidRDefault="00932494" w:rsidP="00932494">
      <w:pPr>
        <w:pStyle w:val="5"/>
        <w:rPr>
          <w:lang w:val="en-US"/>
        </w:rPr>
      </w:pPr>
      <w:bookmarkStart w:id="259" w:name="OLE_LINK183"/>
      <w:bookmarkStart w:id="260" w:name="OLE_LINK184"/>
      <w:r>
        <w:rPr>
          <w:lang w:val="en-US"/>
        </w:rPr>
        <w:t>Ascending Order</w:t>
      </w:r>
    </w:p>
    <w:p w14:paraId="72D7F303" w14:textId="77777777" w:rsidR="00932494" w:rsidRPr="00610309" w:rsidRDefault="00932494" w:rsidP="00932494">
      <w:pPr>
        <w:pStyle w:val="FunctionTagHeader"/>
      </w:pPr>
      <w:r w:rsidRPr="00610309">
        <w:t>Syntax:</w:t>
      </w:r>
    </w:p>
    <w:bookmarkStart w:id="261" w:name="_MON_1514359323"/>
    <w:bookmarkEnd w:id="261"/>
    <w:p w14:paraId="6192AD67" w14:textId="77777777" w:rsidR="00932494" w:rsidRDefault="00932494" w:rsidP="00932494">
      <w:pPr>
        <w:rPr>
          <w:lang w:val="en-US"/>
        </w:rPr>
      </w:pPr>
      <w:r w:rsidRPr="006A56C2">
        <w:rPr>
          <w:lang w:val="en-US"/>
        </w:rPr>
        <w:object w:dxaOrig="8838" w:dyaOrig="2282" w14:anchorId="16F7EDAB">
          <v:shape id="_x0000_i1133" type="#_x0000_t75" style="width:442pt;height:114pt" o:ole="" o:bordertopcolor="this" o:borderleftcolor="this" o:borderbottomcolor="this" o:borderrightcolor="this" filled="t" fillcolor="#daeef3 [664]">
            <v:imagedata r:id="rId2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3" DrawAspect="Content" ObjectID="_1409061766" r:id="rId227"/>
        </w:object>
      </w:r>
    </w:p>
    <w:p w14:paraId="5313373C" w14:textId="77777777" w:rsidR="00932494" w:rsidRDefault="00932494" w:rsidP="00932494">
      <w:pPr>
        <w:pStyle w:val="FunctionTagHeader"/>
      </w:pPr>
      <w:r>
        <w:t>Description:</w:t>
      </w:r>
    </w:p>
    <w:p w14:paraId="233AEB70" w14:textId="77777777" w:rsidR="00932494" w:rsidRPr="003D1091" w:rsidRDefault="00932494" w:rsidP="00932494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seven value vectors pointed by _values1, _values2, _values3, _values4, _values5, _values6 and _values7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7) corresponding to i and j respectively, then j is not less than i. This version compares key objects using operator&lt;.</w:t>
      </w:r>
    </w:p>
    <w:p w14:paraId="2666FE15" w14:textId="77777777" w:rsidR="00932494" w:rsidRDefault="00932494" w:rsidP="00932494">
      <w:pPr>
        <w:pStyle w:val="FunctionTagHeader"/>
      </w:pPr>
      <w:r>
        <w:lastRenderedPageBreak/>
        <w:t>Parameters:</w:t>
      </w:r>
    </w:p>
    <w:p w14:paraId="582E2FAA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EE763E5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DF051EA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7832C16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E3F3D07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B152B1B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623846C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0B9C065E" w14:textId="77777777" w:rsidR="00941211" w:rsidRPr="000A0288" w:rsidRDefault="00941211" w:rsidP="0094121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7BAD0389" w14:textId="77777777" w:rsidR="00941211" w:rsidRPr="000A0288" w:rsidRDefault="00941211" w:rsidP="00941211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76D923C" w14:textId="77777777" w:rsidR="00932494" w:rsidRDefault="00932494" w:rsidP="00932494">
      <w:pPr>
        <w:pStyle w:val="FunctionTagHeader"/>
      </w:pPr>
      <w:r>
        <w:t>Template Parameters:</w:t>
      </w:r>
    </w:p>
    <w:p w14:paraId="018FDE31" w14:textId="77777777" w:rsidR="00932494" w:rsidRPr="00FB325C" w:rsidRDefault="00932494" w:rsidP="00932494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074BC1D7" w14:textId="77777777" w:rsidR="00932494" w:rsidRDefault="00932494" w:rsidP="0093249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05805E4" w14:textId="77777777" w:rsidR="00932494" w:rsidRPr="00FB325C" w:rsidRDefault="00932494" w:rsidP="0093249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BE69DF5" w14:textId="77777777" w:rsidR="00932494" w:rsidRDefault="00932494" w:rsidP="0093249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946A2F2" w14:textId="77777777" w:rsidR="00932494" w:rsidRPr="00864F54" w:rsidRDefault="00932494" w:rsidP="0093249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5E613C6" w14:textId="77777777" w:rsidR="00932494" w:rsidRPr="00864F54" w:rsidRDefault="00932494" w:rsidP="0093249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691886A" w14:textId="77777777" w:rsidR="00941211" w:rsidRPr="00864F54" w:rsidRDefault="00941211" w:rsidP="00941211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82B4384" w14:textId="77777777" w:rsidR="00941211" w:rsidRPr="00864F54" w:rsidRDefault="00941211" w:rsidP="00941211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ECA0648" w14:textId="77777777" w:rsidR="00932494" w:rsidRDefault="00932494" w:rsidP="00932494">
      <w:pPr>
        <w:pStyle w:val="FunctionTagHeader"/>
      </w:pPr>
      <w:r>
        <w:lastRenderedPageBreak/>
        <w:t>Exceptions:</w:t>
      </w:r>
    </w:p>
    <w:p w14:paraId="675FBE23" w14:textId="77777777" w:rsidR="00932494" w:rsidRDefault="00932494" w:rsidP="00932494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F0E3794" w14:textId="77777777" w:rsidR="00932494" w:rsidRDefault="00932494" w:rsidP="00932494">
      <w:pPr>
        <w:pStyle w:val="FunctionTagHeader"/>
      </w:pPr>
      <w:r>
        <w:t>Note:</w:t>
      </w:r>
    </w:p>
    <w:p w14:paraId="3F771410" w14:textId="77777777" w:rsidR="00932494" w:rsidRPr="00F9689A" w:rsidRDefault="00932494" w:rsidP="00932494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64987D9" w14:textId="77777777" w:rsidR="00932494" w:rsidRDefault="00932494" w:rsidP="00932494">
      <w:pPr>
        <w:pStyle w:val="FunctionTagHeader"/>
      </w:pPr>
      <w:r>
        <w:t>Example:</w:t>
      </w:r>
    </w:p>
    <w:bookmarkStart w:id="262" w:name="_MON_1514591037"/>
    <w:bookmarkEnd w:id="262"/>
    <w:p w14:paraId="5DED6819" w14:textId="77777777" w:rsidR="00932494" w:rsidRDefault="00FE1D18" w:rsidP="00932494">
      <w:pPr>
        <w:rPr>
          <w:lang w:val="en-US"/>
        </w:rPr>
      </w:pPr>
      <w:r>
        <w:object w:dxaOrig="8838" w:dyaOrig="11931" w14:anchorId="406565B4">
          <v:shape id="_x0000_i1134" type="#_x0000_t75" style="width:442pt;height:597pt" o:ole="" o:bordertopcolor="this" o:borderleftcolor="this" o:borderrightcolor="this" filled="t" fillcolor="#daeef3 [664]">
            <v:imagedata r:id="rId22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34" DrawAspect="Content" ObjectID="_1409061767" r:id="rId229"/>
        </w:object>
      </w:r>
    </w:p>
    <w:bookmarkStart w:id="263" w:name="_MON_1514591171"/>
    <w:bookmarkEnd w:id="263"/>
    <w:p w14:paraId="77BF5FDE" w14:textId="77777777" w:rsidR="00932494" w:rsidRPr="00050C55" w:rsidRDefault="003E2099" w:rsidP="00932494">
      <w:pPr>
        <w:rPr>
          <w:lang w:val="en-US"/>
        </w:rPr>
      </w:pPr>
      <w:r>
        <w:object w:dxaOrig="8838" w:dyaOrig="5966" w14:anchorId="0CFB8728">
          <v:shape id="_x0000_i1135" type="#_x0000_t75" style="width:442pt;height:298pt" o:ole="" o:borderleftcolor="this" o:borderbottomcolor="this" o:borderrightcolor="this" filled="t" fillcolor="#daeef3 [664]">
            <v:imagedata r:id="rId23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5" DrawAspect="Content" ObjectID="_1409061768" r:id="rId231"/>
        </w:object>
      </w:r>
    </w:p>
    <w:p w14:paraId="03CDD139" w14:textId="77777777" w:rsidR="00932494" w:rsidRPr="00610309" w:rsidRDefault="00932494" w:rsidP="00932494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09E017B4" w14:textId="77777777" w:rsidR="00932494" w:rsidRPr="00610309" w:rsidRDefault="00932494" w:rsidP="00932494">
      <w:pPr>
        <w:pStyle w:val="FunctionTagHeader"/>
      </w:pPr>
      <w:r w:rsidRPr="00610309">
        <w:t>Syntax:</w:t>
      </w:r>
    </w:p>
    <w:bookmarkStart w:id="264" w:name="_MON_1514359298"/>
    <w:bookmarkEnd w:id="264"/>
    <w:p w14:paraId="74FA1D5E" w14:textId="77777777" w:rsidR="00932494" w:rsidRDefault="0054610C" w:rsidP="00932494">
      <w:pPr>
        <w:rPr>
          <w:lang w:val="en-US"/>
        </w:rPr>
      </w:pPr>
      <w:r w:rsidRPr="006A56C2">
        <w:rPr>
          <w:lang w:val="en-US"/>
        </w:rPr>
        <w:object w:dxaOrig="8838" w:dyaOrig="2282" w14:anchorId="287CB810">
          <v:shape id="_x0000_i1136" type="#_x0000_t75" style="width:442pt;height:114pt" o:ole="" o:bordertopcolor="this" o:borderleftcolor="this" o:borderbottomcolor="this" o:borderrightcolor="this" filled="t" fillcolor="#daeef3 [664]">
            <v:imagedata r:id="rId2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6" DrawAspect="Content" ObjectID="_1409061769" r:id="rId233"/>
        </w:object>
      </w:r>
    </w:p>
    <w:p w14:paraId="3A459C34" w14:textId="77777777" w:rsidR="00932494" w:rsidRDefault="00932494" w:rsidP="00932494">
      <w:pPr>
        <w:pStyle w:val="FunctionTagHeader"/>
      </w:pPr>
      <w:r>
        <w:t>Description:</w:t>
      </w:r>
    </w:p>
    <w:p w14:paraId="1B8656E0" w14:textId="77777777" w:rsidR="00932494" w:rsidRPr="003D1091" w:rsidRDefault="00932494" w:rsidP="00932494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985220">
        <w:rPr>
          <w:lang w:val="en-US"/>
        </w:rPr>
        <w:t>seven</w:t>
      </w:r>
      <w:r>
        <w:rPr>
          <w:lang w:val="en-US"/>
        </w:rPr>
        <w:t xml:space="preserve"> value vectors pointed by _values1, _values2, _values3, _values4, _values5</w:t>
      </w:r>
      <w:r w:rsidR="00985220">
        <w:rPr>
          <w:lang w:val="en-US"/>
        </w:rPr>
        <w:t>, _values6</w:t>
      </w:r>
      <w:r>
        <w:rPr>
          <w:lang w:val="en-US"/>
        </w:rPr>
        <w:t xml:space="preserve"> and _values</w:t>
      </w:r>
      <w:r w:rsidR="00985220">
        <w:rPr>
          <w:lang w:val="en-US"/>
        </w:rPr>
        <w:t>7</w:t>
      </w:r>
      <w:r>
        <w:rPr>
          <w:lang w:val="en-US"/>
        </w:rPr>
        <w:t xml:space="preserve"> into a key order in which comparing objects is done by a function object comp.</w:t>
      </w:r>
    </w:p>
    <w:p w14:paraId="0BBF9D01" w14:textId="77777777" w:rsidR="00932494" w:rsidRDefault="00932494" w:rsidP="00932494">
      <w:pPr>
        <w:pStyle w:val="FunctionTagHeader"/>
      </w:pPr>
      <w:r>
        <w:t>Parameters:</w:t>
      </w:r>
    </w:p>
    <w:p w14:paraId="50F6E9BB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B7197E2" w14:textId="77777777" w:rsidR="00932494" w:rsidRPr="001376FE" w:rsidRDefault="00932494" w:rsidP="00932494">
      <w:pPr>
        <w:rPr>
          <w:lang w:val="en-US"/>
        </w:rPr>
      </w:pPr>
      <w:r>
        <w:rPr>
          <w:lang w:val="en-US"/>
        </w:rPr>
        <w:lastRenderedPageBreak/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3FDC70A0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6D97475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5F55672C" w14:textId="77777777" w:rsidR="00932494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A63E570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565ED74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25346F9" w14:textId="77777777" w:rsidR="00932494" w:rsidRPr="000A0288" w:rsidRDefault="00932494" w:rsidP="0093249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4FD66B0A" w14:textId="77777777" w:rsidR="00985220" w:rsidRPr="000A0288" w:rsidRDefault="00985220" w:rsidP="0098522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6FD53B65" w14:textId="77777777" w:rsidR="00985220" w:rsidRPr="000A0288" w:rsidRDefault="00985220" w:rsidP="00985220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2547D96" w14:textId="77777777" w:rsidR="00932494" w:rsidRDefault="00932494" w:rsidP="00932494">
      <w:pPr>
        <w:pStyle w:val="FunctionTagHeader"/>
      </w:pPr>
      <w:r>
        <w:t>Template Parameters:</w:t>
      </w:r>
    </w:p>
    <w:p w14:paraId="5E62D2E9" w14:textId="77777777" w:rsidR="00932494" w:rsidRPr="00FB325C" w:rsidRDefault="00932494" w:rsidP="00932494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1042124F" w14:textId="77777777" w:rsidR="00932494" w:rsidRPr="00FB325C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51C5161F" w14:textId="77777777" w:rsidR="00932494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0EE90A9" w14:textId="77777777" w:rsidR="00932494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B305E5D" w14:textId="77777777" w:rsidR="00932494" w:rsidRPr="00976536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9A0EDBF" w14:textId="77777777" w:rsidR="00932494" w:rsidRPr="00976536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DCDC208" w14:textId="77777777" w:rsidR="00932494" w:rsidRPr="00976536" w:rsidRDefault="00932494" w:rsidP="00932494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9997A4F" w14:textId="77777777" w:rsidR="00985220" w:rsidRPr="00976536" w:rsidRDefault="00985220" w:rsidP="00985220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FF5F487" w14:textId="77777777" w:rsidR="00985220" w:rsidRPr="00976536" w:rsidRDefault="00985220" w:rsidP="00985220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9B2B1FD" w14:textId="77777777" w:rsidR="00932494" w:rsidRDefault="00932494" w:rsidP="00932494">
      <w:pPr>
        <w:pStyle w:val="FunctionTagHeader"/>
      </w:pPr>
      <w:r>
        <w:t>Exceptions:</w:t>
      </w:r>
    </w:p>
    <w:p w14:paraId="176313AD" w14:textId="77777777" w:rsidR="00932494" w:rsidRDefault="00932494" w:rsidP="00932494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EF68261" w14:textId="77777777" w:rsidR="00932494" w:rsidRDefault="00932494" w:rsidP="00932494">
      <w:pPr>
        <w:pStyle w:val="FunctionTagHeader"/>
      </w:pPr>
      <w:r>
        <w:t>Note:</w:t>
      </w:r>
    </w:p>
    <w:p w14:paraId="61F4955C" w14:textId="77777777" w:rsidR="00932494" w:rsidRPr="00F9689A" w:rsidRDefault="00932494" w:rsidP="00932494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7F12C741" w14:textId="77777777" w:rsidR="00932494" w:rsidRPr="009A152E" w:rsidRDefault="00932494" w:rsidP="00932494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0E730AD8" w14:textId="77777777" w:rsidR="00932494" w:rsidRDefault="00932494" w:rsidP="00932494">
      <w:pPr>
        <w:pStyle w:val="FunctionTagHeader"/>
      </w:pPr>
      <w:r>
        <w:t>Example:</w:t>
      </w:r>
    </w:p>
    <w:bookmarkStart w:id="265" w:name="_MON_1514591511"/>
    <w:bookmarkEnd w:id="265"/>
    <w:p w14:paraId="6E73A841" w14:textId="77777777" w:rsidR="00932494" w:rsidRPr="004B1DFB" w:rsidRDefault="006A399F" w:rsidP="00932494">
      <w:pPr>
        <w:rPr>
          <w:lang w:val="en-US"/>
        </w:rPr>
      </w:pPr>
      <w:r>
        <w:object w:dxaOrig="8838" w:dyaOrig="11931" w14:anchorId="53AE0FEF">
          <v:shape id="_x0000_i1137" type="#_x0000_t75" style="width:442pt;height:597pt" o:ole="" o:bordertopcolor="this" o:borderleftcolor="this" o:borderrightcolor="this" filled="t" fillcolor="#daeef3 [664]">
            <v:imagedata r:id="rId23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37" DrawAspect="Content" ObjectID="_1409061770" r:id="rId235"/>
        </w:object>
      </w:r>
      <w:bookmarkStart w:id="266" w:name="_MON_1514591631"/>
      <w:bookmarkEnd w:id="266"/>
      <w:r w:rsidR="008E5028">
        <w:object w:dxaOrig="8838" w:dyaOrig="6225" w14:anchorId="57A620A9">
          <v:shape id="_x0000_i1138" type="#_x0000_t75" style="width:442pt;height:311pt" o:ole="" o:borderleftcolor="this" o:borderbottomcolor="this" o:borderrightcolor="this" filled="t" fillcolor="#daeef3 [664]">
            <v:imagedata r:id="rId23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8" DrawAspect="Content" ObjectID="_1409061771" r:id="rId237"/>
        </w:object>
      </w:r>
    </w:p>
    <w:bookmarkEnd w:id="259"/>
    <w:bookmarkEnd w:id="260"/>
    <w:p w14:paraId="660AB0C2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t>3.</w:t>
      </w:r>
      <w:r w:rsidR="00F02793">
        <w:rPr>
          <w:lang w:val="en-US"/>
        </w:rPr>
        <w:t>2</w:t>
      </w:r>
      <w:r>
        <w:rPr>
          <w:lang w:val="en-US"/>
        </w:rPr>
        <w:t>.</w:t>
      </w:r>
      <w:r w:rsidR="00F02793">
        <w:rPr>
          <w:lang w:val="en-US"/>
        </w:rPr>
        <w:t>2</w:t>
      </w:r>
      <w:r>
        <w:rPr>
          <w:lang w:val="en-US"/>
        </w:rPr>
        <w:t xml:space="preserve">.2.2.7. </w:t>
      </w:r>
      <w:r w:rsidR="008A61F2">
        <w:rPr>
          <w:lang w:val="en-US"/>
        </w:rPr>
        <w:t>With eight value vectors</w:t>
      </w:r>
    </w:p>
    <w:p w14:paraId="432BF917" w14:textId="77777777" w:rsidR="00DF2E6A" w:rsidRPr="00610309" w:rsidRDefault="00DF2E6A" w:rsidP="00DF2E6A">
      <w:pPr>
        <w:pStyle w:val="5"/>
        <w:rPr>
          <w:lang w:val="en-US"/>
        </w:rPr>
      </w:pPr>
      <w:bookmarkStart w:id="267" w:name="OLE_LINK197"/>
      <w:bookmarkStart w:id="268" w:name="OLE_LINK198"/>
      <w:r>
        <w:rPr>
          <w:lang w:val="en-US"/>
        </w:rPr>
        <w:t>Ascending Order</w:t>
      </w:r>
    </w:p>
    <w:p w14:paraId="08FFAF71" w14:textId="77777777" w:rsidR="00DF2E6A" w:rsidRPr="00610309" w:rsidRDefault="00DF2E6A" w:rsidP="00DF2E6A">
      <w:pPr>
        <w:pStyle w:val="FunctionTagHeader"/>
      </w:pPr>
      <w:r w:rsidRPr="00610309">
        <w:t>Syntax:</w:t>
      </w:r>
    </w:p>
    <w:bookmarkStart w:id="269" w:name="_MON_1514359189"/>
    <w:bookmarkEnd w:id="269"/>
    <w:p w14:paraId="53FA2B7C" w14:textId="77777777" w:rsidR="00DF2E6A" w:rsidRDefault="00C07D6C" w:rsidP="00DF2E6A">
      <w:pPr>
        <w:rPr>
          <w:lang w:val="en-US"/>
        </w:rPr>
      </w:pPr>
      <w:r w:rsidRPr="006A56C2">
        <w:rPr>
          <w:lang w:val="en-US"/>
        </w:rPr>
        <w:object w:dxaOrig="8838" w:dyaOrig="2282" w14:anchorId="1B3FCF42">
          <v:shape id="_x0000_i1139" type="#_x0000_t75" style="width:442pt;height:114pt" o:ole="" o:bordertopcolor="this" o:borderleftcolor="this" o:borderbottomcolor="this" o:borderrightcolor="this" filled="t" fillcolor="#daeef3 [664]">
            <v:imagedata r:id="rId2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9" DrawAspect="Content" ObjectID="_1409061772" r:id="rId239"/>
        </w:object>
      </w:r>
    </w:p>
    <w:p w14:paraId="3F631F0B" w14:textId="77777777" w:rsidR="00DF2E6A" w:rsidRDefault="00DF2E6A" w:rsidP="00DF2E6A">
      <w:pPr>
        <w:pStyle w:val="FunctionTagHeader"/>
      </w:pPr>
      <w:r>
        <w:t>Description:</w:t>
      </w:r>
    </w:p>
    <w:p w14:paraId="58AAD185" w14:textId="77777777" w:rsidR="00DF2E6A" w:rsidRPr="003D1091" w:rsidRDefault="00DF2E6A" w:rsidP="00DF2E6A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eight value vectors pointed by _values1, _values2, _values3, _values4, _values5, _values6, _values7 and _values8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</w:t>
      </w:r>
      <w:r>
        <w:rPr>
          <w:lang w:val="en-US"/>
        </w:rPr>
        <w:lastRenderedPageBreak/>
        <w:t>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8) corresponding to i and j respectively, then j is not less than i. This version compares key objects using operator&lt;.</w:t>
      </w:r>
    </w:p>
    <w:p w14:paraId="2C34C411" w14:textId="77777777" w:rsidR="00DF2E6A" w:rsidRDefault="00DF2E6A" w:rsidP="00DF2E6A">
      <w:pPr>
        <w:pStyle w:val="FunctionTagHeader"/>
      </w:pPr>
      <w:r>
        <w:t>Parameters:</w:t>
      </w:r>
    </w:p>
    <w:p w14:paraId="7F529777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E89A186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1065DBC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C46B6CA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0FDF0D6C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B1297E3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1359CD63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729146C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7E015BAE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15272A82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1A96804A" w14:textId="77777777" w:rsidR="00DF2E6A" w:rsidRDefault="00DF2E6A" w:rsidP="00DF2E6A">
      <w:pPr>
        <w:pStyle w:val="FunctionTagHeader"/>
      </w:pPr>
      <w:r>
        <w:t>Template Parameters:</w:t>
      </w:r>
    </w:p>
    <w:p w14:paraId="1AC4602A" w14:textId="77777777" w:rsidR="00DF2E6A" w:rsidRPr="00FB325C" w:rsidRDefault="00DF2E6A" w:rsidP="00DF2E6A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AA9F775" w14:textId="77777777" w:rsidR="00DF2E6A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587394A" w14:textId="77777777" w:rsidR="00DF2E6A" w:rsidRPr="00FB325C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FADBA68" w14:textId="77777777" w:rsidR="00DF2E6A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6D4D830" w14:textId="77777777" w:rsidR="00DF2E6A" w:rsidRPr="00864F54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E7669F3" w14:textId="77777777" w:rsidR="00DF2E6A" w:rsidRPr="00864F54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FCB782E" w14:textId="77777777" w:rsidR="00DF2E6A" w:rsidRPr="00864F54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BCE3B93" w14:textId="77777777" w:rsidR="00DF2E6A" w:rsidRPr="00864F54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1D05F74" w14:textId="77777777" w:rsidR="00DF2E6A" w:rsidRPr="00864F54" w:rsidRDefault="00DF2E6A" w:rsidP="00DF2E6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1EAB1F2" w14:textId="77777777" w:rsidR="00DF2E6A" w:rsidRDefault="00DF2E6A" w:rsidP="00DF2E6A">
      <w:pPr>
        <w:pStyle w:val="FunctionTagHeader"/>
      </w:pPr>
      <w:r>
        <w:t>Exceptions:</w:t>
      </w:r>
    </w:p>
    <w:p w14:paraId="23B94B5C" w14:textId="77777777" w:rsidR="00DF2E6A" w:rsidRDefault="00DF2E6A" w:rsidP="00DF2E6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68CD5FA" w14:textId="77777777" w:rsidR="00DF2E6A" w:rsidRDefault="00DF2E6A" w:rsidP="00DF2E6A">
      <w:pPr>
        <w:pStyle w:val="FunctionTagHeader"/>
      </w:pPr>
      <w:r>
        <w:t>Note:</w:t>
      </w:r>
    </w:p>
    <w:p w14:paraId="33F9A23A" w14:textId="77777777" w:rsidR="00DF2E6A" w:rsidRPr="00F9689A" w:rsidRDefault="00DF2E6A" w:rsidP="00DF2E6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0AD14CB6" w14:textId="77777777" w:rsidR="00DF2E6A" w:rsidRDefault="00DF2E6A" w:rsidP="00DF2E6A">
      <w:pPr>
        <w:pStyle w:val="FunctionTagHeader"/>
      </w:pPr>
      <w:r>
        <w:t>Example:</w:t>
      </w:r>
    </w:p>
    <w:bookmarkStart w:id="270" w:name="_MON_1514592269"/>
    <w:bookmarkEnd w:id="270"/>
    <w:p w14:paraId="1A789A17" w14:textId="77777777" w:rsidR="00DF2E6A" w:rsidRDefault="00CD4ABA" w:rsidP="00DF2E6A">
      <w:pPr>
        <w:rPr>
          <w:lang w:val="en-US"/>
        </w:rPr>
      </w:pPr>
      <w:r>
        <w:object w:dxaOrig="8838" w:dyaOrig="11931" w14:anchorId="79FEE4F9">
          <v:shape id="_x0000_i1140" type="#_x0000_t75" style="width:442pt;height:597pt" o:ole="" o:bordertopcolor="this" o:borderleftcolor="this" o:borderrightcolor="this" filled="t" fillcolor="#daeef3 [664]">
            <v:imagedata r:id="rId24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40" DrawAspect="Content" ObjectID="_1409061773" r:id="rId241"/>
        </w:object>
      </w:r>
    </w:p>
    <w:bookmarkStart w:id="271" w:name="_MON_1514592385"/>
    <w:bookmarkEnd w:id="271"/>
    <w:p w14:paraId="1FBC3222" w14:textId="77777777" w:rsidR="00DF2E6A" w:rsidRPr="00050C55" w:rsidRDefault="00CD4ABA" w:rsidP="00DF2E6A">
      <w:pPr>
        <w:rPr>
          <w:lang w:val="en-US"/>
        </w:rPr>
      </w:pPr>
      <w:r>
        <w:object w:dxaOrig="8838" w:dyaOrig="7262" w14:anchorId="42A32808">
          <v:shape id="_x0000_i1141" type="#_x0000_t75" style="width:442pt;height:363pt" o:ole="" o:borderleftcolor="this" o:borderbottomcolor="this" o:borderrightcolor="this" filled="t" fillcolor="#daeef3 [664]">
            <v:imagedata r:id="rId24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1" DrawAspect="Content" ObjectID="_1409061774" r:id="rId243"/>
        </w:object>
      </w:r>
    </w:p>
    <w:p w14:paraId="11DC0AA9" w14:textId="77777777" w:rsidR="00DF2E6A" w:rsidRPr="00610309" w:rsidRDefault="00DF2E6A" w:rsidP="00DF2E6A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4191B3BC" w14:textId="77777777" w:rsidR="00DF2E6A" w:rsidRPr="00610309" w:rsidRDefault="00DF2E6A" w:rsidP="00DF2E6A">
      <w:pPr>
        <w:pStyle w:val="FunctionTagHeader"/>
      </w:pPr>
      <w:r w:rsidRPr="00610309">
        <w:t>Syntax:</w:t>
      </w:r>
    </w:p>
    <w:bookmarkStart w:id="272" w:name="_MON_1514359157"/>
    <w:bookmarkEnd w:id="272"/>
    <w:p w14:paraId="0DA911EF" w14:textId="77777777" w:rsidR="00DF2E6A" w:rsidRDefault="00C07D6C" w:rsidP="00DF2E6A">
      <w:pPr>
        <w:rPr>
          <w:lang w:val="en-US"/>
        </w:rPr>
      </w:pPr>
      <w:r w:rsidRPr="006A56C2">
        <w:rPr>
          <w:lang w:val="en-US"/>
        </w:rPr>
        <w:object w:dxaOrig="8838" w:dyaOrig="2568" w14:anchorId="08439340">
          <v:shape id="_x0000_i1142" type="#_x0000_t75" style="width:442pt;height:128pt" o:ole="" o:bordertopcolor="this" o:borderleftcolor="this" o:borderbottomcolor="this" o:borderrightcolor="this" filled="t" fillcolor="#daeef3 [664]">
            <v:imagedata r:id="rId24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2" DrawAspect="Content" ObjectID="_1409061775" r:id="rId245"/>
        </w:object>
      </w:r>
    </w:p>
    <w:p w14:paraId="2A21C11D" w14:textId="77777777" w:rsidR="00DF2E6A" w:rsidRDefault="00DF2E6A" w:rsidP="00DF2E6A">
      <w:pPr>
        <w:pStyle w:val="FunctionTagHeader"/>
      </w:pPr>
      <w:r>
        <w:t>Description:</w:t>
      </w:r>
    </w:p>
    <w:p w14:paraId="6BFA2D5B" w14:textId="77777777" w:rsidR="00DF2E6A" w:rsidRPr="003D1091" w:rsidRDefault="00DF2E6A" w:rsidP="00DF2E6A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CD4ABA">
        <w:rPr>
          <w:lang w:val="en-US"/>
        </w:rPr>
        <w:t>eight</w:t>
      </w:r>
      <w:r>
        <w:rPr>
          <w:lang w:val="en-US"/>
        </w:rPr>
        <w:t xml:space="preserve"> value vectors pointed by _values1, _values2, _values3, _values4, </w:t>
      </w:r>
      <w:r>
        <w:rPr>
          <w:lang w:val="en-US"/>
        </w:rPr>
        <w:lastRenderedPageBreak/>
        <w:t>_values5, _values6</w:t>
      </w:r>
      <w:r w:rsidR="00CD4ABA">
        <w:rPr>
          <w:lang w:val="en-US"/>
        </w:rPr>
        <w:t>, _values7</w:t>
      </w:r>
      <w:r>
        <w:rPr>
          <w:lang w:val="en-US"/>
        </w:rPr>
        <w:t xml:space="preserve"> and _values</w:t>
      </w:r>
      <w:r w:rsidR="00CD4ABA">
        <w:rPr>
          <w:lang w:val="en-US"/>
        </w:rPr>
        <w:t>8</w:t>
      </w:r>
      <w:r>
        <w:rPr>
          <w:lang w:val="en-US"/>
        </w:rPr>
        <w:t xml:space="preserve"> into a key order in which comparing objects is done by a function object comp.</w:t>
      </w:r>
    </w:p>
    <w:p w14:paraId="77AAE242" w14:textId="77777777" w:rsidR="00DF2E6A" w:rsidRDefault="00DF2E6A" w:rsidP="00DF2E6A">
      <w:pPr>
        <w:pStyle w:val="FunctionTagHeader"/>
      </w:pPr>
      <w:r>
        <w:t>Parameters:</w:t>
      </w:r>
    </w:p>
    <w:p w14:paraId="71B6F4E3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2DD8C7F" w14:textId="77777777" w:rsidR="00DF2E6A" w:rsidRPr="001376FE" w:rsidRDefault="00DF2E6A" w:rsidP="00DF2E6A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5863AA7E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290931F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F68BC96" w14:textId="77777777" w:rsidR="00DF2E6A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017CCC3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C1758F0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6BBD206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E74D3B1" w14:textId="77777777" w:rsidR="00DF2E6A" w:rsidRPr="000A0288" w:rsidRDefault="00DF2E6A" w:rsidP="00DF2E6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12EA3141" w14:textId="77777777" w:rsidR="00CD4ABA" w:rsidRPr="000A0288" w:rsidRDefault="00CD4ABA" w:rsidP="00CD4AB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D703925" w14:textId="77777777" w:rsidR="00CD4ABA" w:rsidRPr="000A0288" w:rsidRDefault="00CD4ABA" w:rsidP="00CD4AB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154D1291" w14:textId="77777777" w:rsidR="00DF2E6A" w:rsidRDefault="00DF2E6A" w:rsidP="00DF2E6A">
      <w:pPr>
        <w:pStyle w:val="FunctionTagHeader"/>
      </w:pPr>
      <w:r>
        <w:t>Template Parameters:</w:t>
      </w:r>
    </w:p>
    <w:p w14:paraId="48CDFB26" w14:textId="77777777" w:rsidR="00DF2E6A" w:rsidRPr="00FB325C" w:rsidRDefault="00DF2E6A" w:rsidP="00DF2E6A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128BCAB" w14:textId="77777777" w:rsidR="00DF2E6A" w:rsidRPr="00FB325C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2DABA1F" w14:textId="77777777" w:rsidR="00DF2E6A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C23147A" w14:textId="77777777" w:rsidR="00DF2E6A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8D53E4C" w14:textId="77777777" w:rsidR="00DF2E6A" w:rsidRPr="00976536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7C3C95E" w14:textId="77777777" w:rsidR="00DF2E6A" w:rsidRPr="00976536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D10FA3B" w14:textId="77777777" w:rsidR="00DF2E6A" w:rsidRPr="00976536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F5C9687" w14:textId="77777777" w:rsidR="00DF2E6A" w:rsidRPr="00976536" w:rsidRDefault="00DF2E6A" w:rsidP="00DF2E6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E07A4DD" w14:textId="77777777" w:rsidR="00CD4ABA" w:rsidRPr="00976536" w:rsidRDefault="00CD4ABA" w:rsidP="00CD4AB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64C9AD0" w14:textId="77777777" w:rsidR="00CD4ABA" w:rsidRPr="00976536" w:rsidRDefault="00CD4ABA" w:rsidP="00CD4ABA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3DBDFF4" w14:textId="77777777" w:rsidR="00DF2E6A" w:rsidRDefault="00DF2E6A" w:rsidP="00DF2E6A">
      <w:pPr>
        <w:pStyle w:val="FunctionTagHeader"/>
      </w:pPr>
      <w:r>
        <w:t>Exceptions:</w:t>
      </w:r>
    </w:p>
    <w:p w14:paraId="752B4491" w14:textId="77777777" w:rsidR="00DF2E6A" w:rsidRDefault="00DF2E6A" w:rsidP="00DF2E6A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7F25FF8" w14:textId="77777777" w:rsidR="00DF2E6A" w:rsidRDefault="00DF2E6A" w:rsidP="00DF2E6A">
      <w:pPr>
        <w:pStyle w:val="FunctionTagHeader"/>
      </w:pPr>
      <w:r>
        <w:t>Note:</w:t>
      </w:r>
    </w:p>
    <w:p w14:paraId="48587925" w14:textId="77777777" w:rsidR="00DF2E6A" w:rsidRPr="00F9689A" w:rsidRDefault="00DF2E6A" w:rsidP="00DF2E6A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052C684C" w14:textId="77777777" w:rsidR="00DF2E6A" w:rsidRPr="009A152E" w:rsidRDefault="00DF2E6A" w:rsidP="00DF2E6A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3A9D5A6" w14:textId="77777777" w:rsidR="00DF2E6A" w:rsidRDefault="00DF2E6A" w:rsidP="00DF2E6A">
      <w:pPr>
        <w:pStyle w:val="FunctionTagHeader"/>
      </w:pPr>
      <w:r>
        <w:t>Example:</w:t>
      </w:r>
    </w:p>
    <w:bookmarkStart w:id="273" w:name="_MON_1514592737"/>
    <w:bookmarkEnd w:id="273"/>
    <w:p w14:paraId="7575F0F5" w14:textId="77777777" w:rsidR="00DF2E6A" w:rsidRPr="004B1DFB" w:rsidRDefault="00C07D6C" w:rsidP="00DF2E6A">
      <w:pPr>
        <w:rPr>
          <w:lang w:val="en-US"/>
        </w:rPr>
      </w:pPr>
      <w:r>
        <w:object w:dxaOrig="8838" w:dyaOrig="11931" w14:anchorId="2374B7A6">
          <v:shape id="_x0000_i1143" type="#_x0000_t75" style="width:442pt;height:597pt" o:ole="" o:bordertopcolor="this" o:borderleftcolor="this" o:borderrightcolor="this" filled="t" fillcolor="#daeef3 [664]">
            <v:imagedata r:id="rId24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43" DrawAspect="Content" ObjectID="_1409061776" r:id="rId247"/>
        </w:object>
      </w:r>
      <w:bookmarkStart w:id="274" w:name="_MON_1514592767"/>
      <w:bookmarkEnd w:id="274"/>
      <w:r w:rsidR="00B56CF8">
        <w:object w:dxaOrig="8838" w:dyaOrig="7522" w14:anchorId="4FB61406">
          <v:shape id="_x0000_i1144" type="#_x0000_t75" style="width:442pt;height:376pt" o:ole="" o:borderleftcolor="this" o:borderbottomcolor="this" o:borderrightcolor="this" filled="t" fillcolor="#daeef3 [664]">
            <v:imagedata r:id="rId24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4" DrawAspect="Content" ObjectID="_1409061777" r:id="rId249"/>
        </w:object>
      </w:r>
    </w:p>
    <w:bookmarkEnd w:id="267"/>
    <w:bookmarkEnd w:id="268"/>
    <w:p w14:paraId="48A9D4EC" w14:textId="77777777" w:rsidR="00F94054" w:rsidRDefault="00F94054" w:rsidP="00F94054">
      <w:pPr>
        <w:pStyle w:val="5"/>
        <w:rPr>
          <w:lang w:val="en-US"/>
        </w:rPr>
      </w:pPr>
      <w:r>
        <w:rPr>
          <w:lang w:val="en-US"/>
        </w:rPr>
        <w:t>3.</w:t>
      </w:r>
      <w:r w:rsidR="00F02793">
        <w:rPr>
          <w:lang w:val="en-US"/>
        </w:rPr>
        <w:t>2</w:t>
      </w:r>
      <w:r>
        <w:rPr>
          <w:lang w:val="en-US"/>
        </w:rPr>
        <w:t>.</w:t>
      </w:r>
      <w:r w:rsidR="00F02793">
        <w:rPr>
          <w:lang w:val="en-US"/>
        </w:rPr>
        <w:t>2</w:t>
      </w:r>
      <w:r>
        <w:rPr>
          <w:lang w:val="en-US"/>
        </w:rPr>
        <w:t xml:space="preserve">.2.2.8. </w:t>
      </w:r>
      <w:r w:rsidR="008A61F2">
        <w:rPr>
          <w:lang w:val="en-US"/>
        </w:rPr>
        <w:t>With nine value vectors</w:t>
      </w:r>
    </w:p>
    <w:p w14:paraId="365A4D8F" w14:textId="77777777" w:rsidR="00F406CC" w:rsidRPr="00610309" w:rsidRDefault="00F406CC" w:rsidP="00F406CC">
      <w:pPr>
        <w:pStyle w:val="5"/>
        <w:rPr>
          <w:lang w:val="en-US"/>
        </w:rPr>
      </w:pPr>
      <w:bookmarkStart w:id="275" w:name="OLE_LINK209"/>
      <w:bookmarkStart w:id="276" w:name="OLE_LINK210"/>
      <w:bookmarkStart w:id="277" w:name="OLE_LINK211"/>
      <w:r>
        <w:rPr>
          <w:lang w:val="en-US"/>
        </w:rPr>
        <w:t>Ascending Order</w:t>
      </w:r>
    </w:p>
    <w:p w14:paraId="415E2909" w14:textId="77777777" w:rsidR="00F406CC" w:rsidRPr="00610309" w:rsidRDefault="00F406CC" w:rsidP="00F406CC">
      <w:pPr>
        <w:pStyle w:val="FunctionTagHeader"/>
      </w:pPr>
      <w:r w:rsidRPr="00610309">
        <w:t>Syntax:</w:t>
      </w:r>
    </w:p>
    <w:bookmarkStart w:id="278" w:name="_MON_1514359125"/>
    <w:bookmarkEnd w:id="278"/>
    <w:p w14:paraId="5459200D" w14:textId="77777777" w:rsidR="00F406CC" w:rsidRDefault="00F406CC" w:rsidP="00F406CC">
      <w:pPr>
        <w:rPr>
          <w:lang w:val="en-US"/>
        </w:rPr>
      </w:pPr>
      <w:r w:rsidRPr="006A56C2">
        <w:rPr>
          <w:lang w:val="en-US"/>
        </w:rPr>
        <w:object w:dxaOrig="8838" w:dyaOrig="2568" w14:anchorId="172B1747">
          <v:shape id="_x0000_i1145" type="#_x0000_t75" style="width:442pt;height:128pt" o:ole="" o:bordertopcolor="this" o:borderleftcolor="this" o:borderbottomcolor="this" o:borderrightcolor="this" filled="t" fillcolor="#daeef3 [664]">
            <v:imagedata r:id="rId25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5" DrawAspect="Content" ObjectID="_1409061778" r:id="rId251"/>
        </w:object>
      </w:r>
    </w:p>
    <w:p w14:paraId="7A2F6E22" w14:textId="77777777" w:rsidR="00F406CC" w:rsidRDefault="00F406CC" w:rsidP="00F406CC">
      <w:pPr>
        <w:pStyle w:val="FunctionTagHeader"/>
      </w:pPr>
      <w:r>
        <w:t>Description:</w:t>
      </w:r>
    </w:p>
    <w:p w14:paraId="08A0FF46" w14:textId="77777777" w:rsidR="00F406CC" w:rsidRPr="003D1091" w:rsidRDefault="00F406CC" w:rsidP="00F406CC">
      <w:pPr>
        <w:rPr>
          <w:lang w:val="en-US"/>
        </w:rPr>
      </w:pPr>
      <w:r>
        <w:rPr>
          <w:lang w:val="en-US"/>
        </w:rPr>
        <w:lastRenderedPageBreak/>
        <w:tab/>
        <w:t>This function uses the HyperQuickSort algorithm to perform a key-value sort with two value vectors on each process. That is, it sorts the elements in a vector pointed by _keys and in nine value vectors pointed by _values1, _values2, _values3, _values4, _values5, _values6, _values7, _values8 and _values9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9) corresponding to i and j respectively, then j is not less than i. This version compares key objects using operator&lt;.</w:t>
      </w:r>
    </w:p>
    <w:p w14:paraId="236DC9B8" w14:textId="77777777" w:rsidR="00F406CC" w:rsidRDefault="00F406CC" w:rsidP="00F406CC">
      <w:pPr>
        <w:pStyle w:val="FunctionTagHeader"/>
      </w:pPr>
      <w:r>
        <w:t>Parameters:</w:t>
      </w:r>
    </w:p>
    <w:p w14:paraId="45E04E8B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931F4E6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C8D038F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68CE3CEB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4B03F782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23B24E5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20349E5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336B4D4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54C3EC4D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7B4D2427" w14:textId="77777777" w:rsidR="0001455A" w:rsidRPr="000A0288" w:rsidRDefault="0001455A" w:rsidP="0001455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5970F8BB" w14:textId="77777777" w:rsidR="0001455A" w:rsidRPr="000A0288" w:rsidRDefault="0001455A" w:rsidP="0001455A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5E0314D8" w14:textId="77777777" w:rsidR="00F406CC" w:rsidRDefault="00F406CC" w:rsidP="00F406CC">
      <w:pPr>
        <w:pStyle w:val="FunctionTagHeader"/>
      </w:pPr>
      <w:r>
        <w:t>Template Parameters:</w:t>
      </w:r>
    </w:p>
    <w:p w14:paraId="3743866D" w14:textId="77777777" w:rsidR="00F406CC" w:rsidRPr="00FB325C" w:rsidRDefault="00F406CC" w:rsidP="00F406CC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488C2EA" w14:textId="77777777" w:rsidR="00F406CC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DAA5123" w14:textId="77777777" w:rsidR="00F406CC" w:rsidRPr="00FB325C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9F7AC85" w14:textId="77777777" w:rsidR="00F406CC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DA22714" w14:textId="77777777" w:rsidR="00F406CC" w:rsidRPr="00864F54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0C23661" w14:textId="77777777" w:rsidR="00F406CC" w:rsidRPr="00864F54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5AD1ADA" w14:textId="77777777" w:rsidR="00F406CC" w:rsidRPr="00864F54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CEC0174" w14:textId="77777777" w:rsidR="00F406CC" w:rsidRPr="00864F54" w:rsidRDefault="00F406CC" w:rsidP="00F406CC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50073F8" w14:textId="77777777" w:rsidR="0001455A" w:rsidRPr="00864F54" w:rsidRDefault="0001455A" w:rsidP="0001455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D6DA6BF" w14:textId="77777777" w:rsidR="0001455A" w:rsidRPr="00864F54" w:rsidRDefault="0001455A" w:rsidP="0001455A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2A2A2F7" w14:textId="77777777" w:rsidR="00F406CC" w:rsidRDefault="00F406CC" w:rsidP="00F406CC">
      <w:pPr>
        <w:pStyle w:val="FunctionTagHeader"/>
      </w:pPr>
      <w:r>
        <w:t>Exceptions:</w:t>
      </w:r>
    </w:p>
    <w:p w14:paraId="04528C57" w14:textId="77777777" w:rsidR="00F406CC" w:rsidRDefault="00F406CC" w:rsidP="00F406CC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DDE9854" w14:textId="77777777" w:rsidR="00F406CC" w:rsidRDefault="00F406CC" w:rsidP="00F406CC">
      <w:pPr>
        <w:pStyle w:val="FunctionTagHeader"/>
      </w:pPr>
      <w:r>
        <w:t>Note:</w:t>
      </w:r>
    </w:p>
    <w:p w14:paraId="0F86CD99" w14:textId="77777777" w:rsidR="00F406CC" w:rsidRPr="00F9689A" w:rsidRDefault="00F406CC" w:rsidP="00F406CC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418A1C75" w14:textId="77777777" w:rsidR="00F406CC" w:rsidRDefault="00F406CC" w:rsidP="00F406CC">
      <w:pPr>
        <w:pStyle w:val="FunctionTagHeader"/>
      </w:pPr>
      <w:r>
        <w:t>Example:</w:t>
      </w:r>
    </w:p>
    <w:bookmarkStart w:id="279" w:name="_MON_1514593559"/>
    <w:bookmarkEnd w:id="279"/>
    <w:p w14:paraId="6A727EFB" w14:textId="77777777" w:rsidR="00F406CC" w:rsidRDefault="00EA0B48" w:rsidP="00F406CC">
      <w:pPr>
        <w:rPr>
          <w:lang w:val="en-US"/>
        </w:rPr>
      </w:pPr>
      <w:r>
        <w:object w:dxaOrig="8838" w:dyaOrig="11931" w14:anchorId="6B28C440">
          <v:shape id="_x0000_i1146" type="#_x0000_t75" style="width:442pt;height:597pt" o:ole="" o:bordertopcolor="this" o:borderleftcolor="this" o:borderrightcolor="this" filled="t" fillcolor="#daeef3 [664]">
            <v:imagedata r:id="rId25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46" DrawAspect="Content" ObjectID="_1409061779" r:id="rId253"/>
        </w:object>
      </w:r>
    </w:p>
    <w:bookmarkStart w:id="280" w:name="_MON_1514593663"/>
    <w:bookmarkEnd w:id="280"/>
    <w:p w14:paraId="457E5227" w14:textId="77777777" w:rsidR="00F406CC" w:rsidRPr="00050C55" w:rsidRDefault="006B744C" w:rsidP="00F406CC">
      <w:pPr>
        <w:rPr>
          <w:lang w:val="en-US"/>
        </w:rPr>
      </w:pPr>
      <w:r>
        <w:object w:dxaOrig="8838" w:dyaOrig="9078" w14:anchorId="15FDB3B4">
          <v:shape id="_x0000_i1147" type="#_x0000_t75" style="width:442pt;height:454pt" o:ole="" o:borderleftcolor="this" o:borderbottomcolor="this" o:borderrightcolor="this" filled="t" fillcolor="#daeef3 [664]">
            <v:imagedata r:id="rId25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7" DrawAspect="Content" ObjectID="_1409061780" r:id="rId255"/>
        </w:object>
      </w:r>
    </w:p>
    <w:p w14:paraId="1A227C62" w14:textId="77777777" w:rsidR="00F406CC" w:rsidRPr="00610309" w:rsidRDefault="00F406CC" w:rsidP="00F406CC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380A89C1" w14:textId="77777777" w:rsidR="00F406CC" w:rsidRPr="00610309" w:rsidRDefault="00F406CC" w:rsidP="00F406CC">
      <w:pPr>
        <w:pStyle w:val="FunctionTagHeader"/>
      </w:pPr>
      <w:r w:rsidRPr="00610309">
        <w:t>Syntax:</w:t>
      </w:r>
    </w:p>
    <w:bookmarkStart w:id="281" w:name="_MON_1514359099"/>
    <w:bookmarkEnd w:id="281"/>
    <w:p w14:paraId="075375E7" w14:textId="77777777" w:rsidR="00F406CC" w:rsidRDefault="00454A8B" w:rsidP="00F406CC">
      <w:pPr>
        <w:rPr>
          <w:lang w:val="en-US"/>
        </w:rPr>
      </w:pPr>
      <w:r w:rsidRPr="006A56C2">
        <w:rPr>
          <w:lang w:val="en-US"/>
        </w:rPr>
        <w:object w:dxaOrig="8838" w:dyaOrig="2853" w14:anchorId="40E3BBF5">
          <v:shape id="_x0000_i1148" type="#_x0000_t75" style="width:442pt;height:143pt" o:ole="" o:bordertopcolor="this" o:borderleftcolor="this" o:borderbottomcolor="this" o:borderrightcolor="this" filled="t" fillcolor="#daeef3 [664]">
            <v:imagedata r:id="rId25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8" DrawAspect="Content" ObjectID="_1409061781" r:id="rId257"/>
        </w:object>
      </w:r>
    </w:p>
    <w:p w14:paraId="27DEC8A8" w14:textId="77777777" w:rsidR="00F406CC" w:rsidRDefault="00F406CC" w:rsidP="00F406CC">
      <w:pPr>
        <w:pStyle w:val="FunctionTagHeader"/>
      </w:pPr>
      <w:r>
        <w:lastRenderedPageBreak/>
        <w:t>Description:</w:t>
      </w:r>
    </w:p>
    <w:p w14:paraId="28C48F2D" w14:textId="77777777" w:rsidR="00F406CC" w:rsidRPr="003D1091" w:rsidRDefault="00F406CC" w:rsidP="00F406CC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6B744C">
        <w:rPr>
          <w:lang w:val="en-US"/>
        </w:rPr>
        <w:t>nine</w:t>
      </w:r>
      <w:r>
        <w:rPr>
          <w:lang w:val="en-US"/>
        </w:rPr>
        <w:t xml:space="preserve"> value vectors pointed by _values1, _values2, _values3, _values4, _values5, _values6, _values7</w:t>
      </w:r>
      <w:r w:rsidR="006B744C">
        <w:rPr>
          <w:lang w:val="en-US"/>
        </w:rPr>
        <w:t>, _values8</w:t>
      </w:r>
      <w:r>
        <w:rPr>
          <w:lang w:val="en-US"/>
        </w:rPr>
        <w:t xml:space="preserve"> and _values</w:t>
      </w:r>
      <w:r w:rsidR="006B744C">
        <w:rPr>
          <w:lang w:val="en-US"/>
        </w:rPr>
        <w:t>9</w:t>
      </w:r>
      <w:r>
        <w:rPr>
          <w:lang w:val="en-US"/>
        </w:rPr>
        <w:t xml:space="preserve"> into a key order in which comparing objects is done by a function object comp.</w:t>
      </w:r>
    </w:p>
    <w:p w14:paraId="17B58964" w14:textId="77777777" w:rsidR="00F406CC" w:rsidRDefault="00F406CC" w:rsidP="00F406CC">
      <w:pPr>
        <w:pStyle w:val="FunctionTagHeader"/>
      </w:pPr>
      <w:r>
        <w:t>Parameters:</w:t>
      </w:r>
    </w:p>
    <w:p w14:paraId="2A648537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D57582F" w14:textId="77777777" w:rsidR="00F406CC" w:rsidRPr="001376FE" w:rsidRDefault="00F406CC" w:rsidP="00F406CC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ADEEEAC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5771007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3AECAB1" w14:textId="77777777" w:rsidR="00F406CC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03A29C3B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0503231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FA24276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EDC9FB4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30E79987" w14:textId="77777777" w:rsidR="00F406CC" w:rsidRPr="000A0288" w:rsidRDefault="00F406CC" w:rsidP="00F406C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FF9A16A" w14:textId="77777777" w:rsidR="006B744C" w:rsidRPr="000A0288" w:rsidRDefault="006B744C" w:rsidP="006B744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66B24363" w14:textId="77777777" w:rsidR="006B744C" w:rsidRPr="000A0288" w:rsidRDefault="006B744C" w:rsidP="006B744C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5FD00BAC" w14:textId="77777777" w:rsidR="00F406CC" w:rsidRDefault="00F406CC" w:rsidP="00F406CC">
      <w:pPr>
        <w:pStyle w:val="FunctionTagHeader"/>
      </w:pPr>
      <w:r>
        <w:t>Template Parameters:</w:t>
      </w:r>
    </w:p>
    <w:p w14:paraId="4B5CB61A" w14:textId="77777777" w:rsidR="00F406CC" w:rsidRPr="00FB325C" w:rsidRDefault="00F406CC" w:rsidP="00F406CC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EC2DD82" w14:textId="77777777" w:rsidR="00F406CC" w:rsidRPr="00FB325C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54B8AACD" w14:textId="77777777" w:rsidR="00F406CC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B7D6DDD" w14:textId="77777777" w:rsidR="00F406CC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5EC86A3" w14:textId="77777777" w:rsidR="00F406CC" w:rsidRPr="00976536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DF5DC66" w14:textId="77777777" w:rsidR="00F406CC" w:rsidRPr="00976536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C15364E" w14:textId="77777777" w:rsidR="00F406CC" w:rsidRPr="00976536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4D134EA" w14:textId="77777777" w:rsidR="00F406CC" w:rsidRPr="00976536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8E7C208" w14:textId="77777777" w:rsidR="00F406CC" w:rsidRPr="00976536" w:rsidRDefault="00F406CC" w:rsidP="00F406C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E0BA29E" w14:textId="77777777" w:rsidR="006B744C" w:rsidRPr="00976536" w:rsidRDefault="006B744C" w:rsidP="006B744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F6A6EF3" w14:textId="77777777" w:rsidR="006B744C" w:rsidRPr="00976536" w:rsidRDefault="006B744C" w:rsidP="006B744C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12F3B2B" w14:textId="77777777" w:rsidR="00F406CC" w:rsidRDefault="00F406CC" w:rsidP="00F406CC">
      <w:pPr>
        <w:pStyle w:val="FunctionTagHeader"/>
      </w:pPr>
      <w:r>
        <w:t>Exceptions:</w:t>
      </w:r>
    </w:p>
    <w:p w14:paraId="2BFDA0C3" w14:textId="77777777" w:rsidR="00F406CC" w:rsidRDefault="00F406CC" w:rsidP="00F406CC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C0D1EE6" w14:textId="77777777" w:rsidR="00F406CC" w:rsidRDefault="00F406CC" w:rsidP="00F406CC">
      <w:pPr>
        <w:pStyle w:val="FunctionTagHeader"/>
      </w:pPr>
      <w:r>
        <w:t>Note:</w:t>
      </w:r>
    </w:p>
    <w:p w14:paraId="5E673106" w14:textId="77777777" w:rsidR="00F406CC" w:rsidRPr="00F9689A" w:rsidRDefault="00F406CC" w:rsidP="00F406CC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37D09A5B" w14:textId="77777777" w:rsidR="00F406CC" w:rsidRPr="009A152E" w:rsidRDefault="00F406CC" w:rsidP="00F406CC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58BE7378" w14:textId="77777777" w:rsidR="00F406CC" w:rsidRDefault="00F406CC" w:rsidP="00F406CC">
      <w:pPr>
        <w:pStyle w:val="FunctionTagHeader"/>
      </w:pPr>
      <w:r>
        <w:lastRenderedPageBreak/>
        <w:t>Example:</w:t>
      </w:r>
    </w:p>
    <w:bookmarkStart w:id="282" w:name="_MON_1514594218"/>
    <w:bookmarkEnd w:id="282"/>
    <w:p w14:paraId="1D609757" w14:textId="77777777" w:rsidR="00F406CC" w:rsidRPr="004B1DFB" w:rsidRDefault="00454A8B" w:rsidP="00F406CC">
      <w:pPr>
        <w:rPr>
          <w:lang w:val="en-US"/>
        </w:rPr>
      </w:pPr>
      <w:r>
        <w:object w:dxaOrig="8838" w:dyaOrig="11931" w14:anchorId="7BAE8F5A">
          <v:shape id="_x0000_i1149" type="#_x0000_t75" style="width:442pt;height:597pt" o:ole="" o:bordertopcolor="this" o:borderleftcolor="this" o:borderrightcolor="this" filled="t" fillcolor="#daeef3 [664]">
            <v:imagedata r:id="rId25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49" DrawAspect="Content" ObjectID="_1409061782" r:id="rId259"/>
        </w:object>
      </w:r>
      <w:bookmarkStart w:id="283" w:name="_MON_1514594245"/>
      <w:bookmarkEnd w:id="283"/>
      <w:r>
        <w:object w:dxaOrig="8838" w:dyaOrig="9337" w14:anchorId="72BE585E">
          <v:shape id="_x0000_i1150" type="#_x0000_t75" style="width:442pt;height:467pt" o:ole="" o:borderleftcolor="this" o:borderbottomcolor="this" o:borderrightcolor="this" filled="t" fillcolor="#daeef3 [664]">
            <v:imagedata r:id="rId26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0" DrawAspect="Content" ObjectID="_1409061783" r:id="rId261"/>
        </w:object>
      </w:r>
    </w:p>
    <w:bookmarkEnd w:id="275"/>
    <w:bookmarkEnd w:id="276"/>
    <w:bookmarkEnd w:id="277"/>
    <w:p w14:paraId="1D9AA8CB" w14:textId="77777777" w:rsidR="00F94054" w:rsidRDefault="00F02793" w:rsidP="00F94054">
      <w:pPr>
        <w:pStyle w:val="5"/>
        <w:rPr>
          <w:lang w:val="en-US"/>
        </w:rPr>
      </w:pPr>
      <w:r>
        <w:rPr>
          <w:lang w:val="en-US"/>
        </w:rPr>
        <w:t>3.2</w:t>
      </w:r>
      <w:r w:rsidR="00F94054">
        <w:rPr>
          <w:lang w:val="en-US"/>
        </w:rPr>
        <w:t>.</w:t>
      </w:r>
      <w:r>
        <w:rPr>
          <w:lang w:val="en-US"/>
        </w:rPr>
        <w:t>2</w:t>
      </w:r>
      <w:r w:rsidR="00F94054">
        <w:rPr>
          <w:lang w:val="en-US"/>
        </w:rPr>
        <w:t xml:space="preserve">.2.2.9. </w:t>
      </w:r>
      <w:r w:rsidR="008A61F2">
        <w:rPr>
          <w:lang w:val="en-US"/>
        </w:rPr>
        <w:t>With ten value vectors</w:t>
      </w:r>
    </w:p>
    <w:p w14:paraId="514A3276" w14:textId="77777777" w:rsidR="009456C7" w:rsidRPr="00610309" w:rsidRDefault="009456C7" w:rsidP="009456C7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267EB3FB" w14:textId="77777777" w:rsidR="009456C7" w:rsidRPr="00610309" w:rsidRDefault="009456C7" w:rsidP="009456C7">
      <w:pPr>
        <w:pStyle w:val="FunctionTagHeader"/>
      </w:pPr>
      <w:r w:rsidRPr="00610309">
        <w:t>Syntax:</w:t>
      </w:r>
    </w:p>
    <w:bookmarkStart w:id="284" w:name="_MON_1514358995"/>
    <w:bookmarkEnd w:id="284"/>
    <w:p w14:paraId="65CB793A" w14:textId="77777777" w:rsidR="009456C7" w:rsidRDefault="009456C7" w:rsidP="009456C7">
      <w:pPr>
        <w:rPr>
          <w:lang w:val="en-US"/>
        </w:rPr>
      </w:pPr>
      <w:r w:rsidRPr="006A56C2">
        <w:rPr>
          <w:lang w:val="en-US"/>
        </w:rPr>
        <w:object w:dxaOrig="8838" w:dyaOrig="2853" w14:anchorId="0B5104EA">
          <v:shape id="_x0000_i1151" type="#_x0000_t75" style="width:442pt;height:143pt" o:ole="" o:bordertopcolor="this" o:borderleftcolor="this" o:borderbottomcolor="this" o:borderrightcolor="this" filled="t" fillcolor="#daeef3 [664]">
            <v:imagedata r:id="rId26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1" DrawAspect="Content" ObjectID="_1409061784" r:id="rId263"/>
        </w:object>
      </w:r>
    </w:p>
    <w:p w14:paraId="49F68621" w14:textId="77777777" w:rsidR="009456C7" w:rsidRDefault="009456C7" w:rsidP="009456C7">
      <w:pPr>
        <w:pStyle w:val="FunctionTagHeader"/>
      </w:pPr>
      <w:r>
        <w:t>Description:</w:t>
      </w:r>
    </w:p>
    <w:p w14:paraId="11847496" w14:textId="77777777" w:rsidR="009456C7" w:rsidRPr="003D1091" w:rsidRDefault="009456C7" w:rsidP="009456C7">
      <w:pPr>
        <w:rPr>
          <w:lang w:val="en-US"/>
        </w:rPr>
      </w:pPr>
      <w:r>
        <w:rPr>
          <w:lang w:val="en-US"/>
        </w:rPr>
        <w:tab/>
        <w:t>This function uses the HyperQuickSort algorithm to perform a key-value sort with two value vectors on each process. That is, it sorts the elements in a vector pointed by _keys and in ten value vectors pointed by _values1, _values2, _values3, _values4, _values5, _values6, _values7, _values8, _values9 and _values10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10) corresponding to i and j respectively, then j is not less than i. This version compares key objects using operator&lt;.</w:t>
      </w:r>
    </w:p>
    <w:p w14:paraId="217954BE" w14:textId="77777777" w:rsidR="009456C7" w:rsidRDefault="009456C7" w:rsidP="009456C7">
      <w:pPr>
        <w:pStyle w:val="FunctionTagHeader"/>
      </w:pPr>
      <w:r>
        <w:t>Parameters:</w:t>
      </w:r>
    </w:p>
    <w:p w14:paraId="46B4C3FB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FCF4E8D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F052CF2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49A22D2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836A324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031D4F2F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16736CE8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525C7EA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75733F5C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152A714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3AE09171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54387A76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15BED59D" w14:textId="77777777" w:rsidR="009456C7" w:rsidRDefault="009456C7" w:rsidP="009456C7">
      <w:pPr>
        <w:pStyle w:val="FunctionTagHeader"/>
      </w:pPr>
      <w:r>
        <w:t>Template Parameters:</w:t>
      </w:r>
    </w:p>
    <w:p w14:paraId="5515AC38" w14:textId="77777777" w:rsidR="009456C7" w:rsidRPr="00FB325C" w:rsidRDefault="009456C7" w:rsidP="009456C7">
      <w:pPr>
        <w:ind w:left="1560" w:hanging="1560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B7CC56C" w14:textId="77777777" w:rsidR="009456C7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CAE9B59" w14:textId="77777777" w:rsidR="009456C7" w:rsidRPr="00FB325C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18A7A61" w14:textId="77777777" w:rsidR="009456C7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88594F0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7AF696C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F6C0A7B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EDAFE02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24F46CD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65C0987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3E65ED4" w14:textId="77777777" w:rsidR="009456C7" w:rsidRPr="00864F54" w:rsidRDefault="009456C7" w:rsidP="009456C7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7D0BC3D" w14:textId="77777777" w:rsidR="009456C7" w:rsidRDefault="009456C7" w:rsidP="009456C7">
      <w:pPr>
        <w:pStyle w:val="FunctionTagHeader"/>
      </w:pPr>
      <w:r>
        <w:t>Exceptions:</w:t>
      </w:r>
    </w:p>
    <w:p w14:paraId="2DD2461B" w14:textId="77777777" w:rsidR="009456C7" w:rsidRDefault="009456C7" w:rsidP="009456C7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6D83A65" w14:textId="77777777" w:rsidR="009456C7" w:rsidRDefault="009456C7" w:rsidP="009456C7">
      <w:pPr>
        <w:pStyle w:val="FunctionTagHeader"/>
      </w:pPr>
      <w:r>
        <w:t>Note:</w:t>
      </w:r>
    </w:p>
    <w:p w14:paraId="6045248F" w14:textId="77777777" w:rsidR="009456C7" w:rsidRPr="00F9689A" w:rsidRDefault="009456C7" w:rsidP="009456C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7986321" w14:textId="77777777" w:rsidR="009456C7" w:rsidRDefault="009456C7" w:rsidP="009456C7">
      <w:pPr>
        <w:pStyle w:val="FunctionTagHeader"/>
      </w:pPr>
      <w:r>
        <w:t>Example:</w:t>
      </w:r>
    </w:p>
    <w:bookmarkStart w:id="285" w:name="_MON_1514595010"/>
    <w:bookmarkEnd w:id="285"/>
    <w:p w14:paraId="0C1FD962" w14:textId="77777777" w:rsidR="009456C7" w:rsidRDefault="000B2B67" w:rsidP="009456C7">
      <w:pPr>
        <w:rPr>
          <w:lang w:val="en-US"/>
        </w:rPr>
      </w:pPr>
      <w:r>
        <w:object w:dxaOrig="8838" w:dyaOrig="11931" w14:anchorId="3E3634BD">
          <v:shape id="_x0000_i1152" type="#_x0000_t75" style="width:442pt;height:597pt" o:ole="" o:bordertopcolor="this" o:borderleftcolor="this" o:borderrightcolor="this" filled="t" fillcolor="#daeef3 [664]">
            <v:imagedata r:id="rId26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52" DrawAspect="Content" ObjectID="_1409061785" r:id="rId265"/>
        </w:object>
      </w:r>
    </w:p>
    <w:bookmarkStart w:id="286" w:name="_MON_1514595024"/>
    <w:bookmarkEnd w:id="286"/>
    <w:p w14:paraId="3CE349C3" w14:textId="77777777" w:rsidR="009456C7" w:rsidRPr="00050C55" w:rsidRDefault="000B2B67" w:rsidP="009456C7">
      <w:pPr>
        <w:rPr>
          <w:lang w:val="en-US"/>
        </w:rPr>
      </w:pPr>
      <w:r>
        <w:object w:dxaOrig="8838" w:dyaOrig="10634" w14:anchorId="4092052F">
          <v:shape id="_x0000_i1153" type="#_x0000_t75" style="width:442pt;height:532pt" o:ole="" o:borderleftcolor="this" o:borderbottomcolor="this" o:borderrightcolor="this" filled="t" fillcolor="#daeef3 [664]">
            <v:imagedata r:id="rId26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3" DrawAspect="Content" ObjectID="_1409061786" r:id="rId267"/>
        </w:object>
      </w:r>
    </w:p>
    <w:p w14:paraId="76918A6A" w14:textId="77777777" w:rsidR="009456C7" w:rsidRPr="00610309" w:rsidRDefault="009456C7" w:rsidP="009456C7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4877F6C6" w14:textId="77777777" w:rsidR="009456C7" w:rsidRPr="00610309" w:rsidRDefault="009456C7" w:rsidP="009456C7">
      <w:pPr>
        <w:pStyle w:val="FunctionTagHeader"/>
      </w:pPr>
      <w:r w:rsidRPr="00610309">
        <w:t>Syntax:</w:t>
      </w:r>
    </w:p>
    <w:bookmarkStart w:id="287" w:name="_MON_1514358963"/>
    <w:bookmarkEnd w:id="287"/>
    <w:p w14:paraId="3D42E3EB" w14:textId="77777777" w:rsidR="009456C7" w:rsidRDefault="00B05180" w:rsidP="009456C7">
      <w:pPr>
        <w:rPr>
          <w:lang w:val="en-US"/>
        </w:rPr>
      </w:pPr>
      <w:r w:rsidRPr="006A56C2">
        <w:rPr>
          <w:lang w:val="en-US"/>
        </w:rPr>
        <w:object w:dxaOrig="8838" w:dyaOrig="2853" w14:anchorId="3CDDC3B3">
          <v:shape id="_x0000_i1154" type="#_x0000_t75" style="width:442pt;height:143pt" o:ole="" o:bordertopcolor="this" o:borderleftcolor="this" o:borderbottomcolor="this" o:borderrightcolor="this" filled="t" fillcolor="#daeef3 [664]">
            <v:imagedata r:id="rId26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4" DrawAspect="Content" ObjectID="_1409061787" r:id="rId269"/>
        </w:object>
      </w:r>
    </w:p>
    <w:p w14:paraId="4A2E8DFB" w14:textId="77777777" w:rsidR="009456C7" w:rsidRDefault="009456C7" w:rsidP="009456C7">
      <w:pPr>
        <w:pStyle w:val="FunctionTagHeader"/>
      </w:pPr>
      <w:r>
        <w:t>Description:</w:t>
      </w:r>
    </w:p>
    <w:p w14:paraId="7709A754" w14:textId="77777777" w:rsidR="009456C7" w:rsidRPr="003D1091" w:rsidRDefault="009456C7" w:rsidP="009456C7">
      <w:pPr>
        <w:rPr>
          <w:lang w:val="en-US"/>
        </w:rPr>
      </w:pPr>
      <w:r>
        <w:rPr>
          <w:lang w:val="en-US"/>
        </w:rPr>
        <w:tab/>
        <w:t xml:space="preserve">This function uses the HyperQuickSort algorithm to perform a key-value sort with three value vectors on each process. That is, it sorts the elements in a vector pointed by _keys and in </w:t>
      </w:r>
      <w:r w:rsidR="000B2B67">
        <w:rPr>
          <w:lang w:val="en-US"/>
        </w:rPr>
        <w:t>ten</w:t>
      </w:r>
      <w:r>
        <w:rPr>
          <w:lang w:val="en-US"/>
        </w:rPr>
        <w:t xml:space="preserve"> value vectors pointed by _values1, _values2, _values3, _values4, _values5, _values6, _values7, _values8</w:t>
      </w:r>
      <w:r w:rsidR="000B2B67">
        <w:rPr>
          <w:lang w:val="en-US"/>
        </w:rPr>
        <w:t>, _values9</w:t>
      </w:r>
      <w:r>
        <w:rPr>
          <w:lang w:val="en-US"/>
        </w:rPr>
        <w:t xml:space="preserve"> and _values</w:t>
      </w:r>
      <w:r w:rsidR="000B2B67">
        <w:rPr>
          <w:lang w:val="en-US"/>
        </w:rPr>
        <w:t>10</w:t>
      </w:r>
      <w:r>
        <w:rPr>
          <w:lang w:val="en-US"/>
        </w:rPr>
        <w:t xml:space="preserve"> into a key order in which comparing objects is done by a function object comp.</w:t>
      </w:r>
    </w:p>
    <w:p w14:paraId="486536DA" w14:textId="77777777" w:rsidR="009456C7" w:rsidRDefault="009456C7" w:rsidP="009456C7">
      <w:pPr>
        <w:pStyle w:val="FunctionTagHeader"/>
      </w:pPr>
      <w:r>
        <w:t>Parameters:</w:t>
      </w:r>
    </w:p>
    <w:p w14:paraId="6DF6346A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945C3F1" w14:textId="77777777" w:rsidR="009456C7" w:rsidRPr="001376FE" w:rsidRDefault="009456C7" w:rsidP="009456C7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47AAABA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0F46190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A4F8970" w14:textId="77777777" w:rsidR="009456C7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858430A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D1096B2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072101E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12E1267E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628E7036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0D73A98D" w14:textId="77777777" w:rsidR="009456C7" w:rsidRPr="000A0288" w:rsidRDefault="009456C7" w:rsidP="009456C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293C4936" w14:textId="77777777" w:rsidR="000B2B67" w:rsidRPr="000A0288" w:rsidRDefault="000B2B67" w:rsidP="000B2B6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08D15EEF" w14:textId="77777777" w:rsidR="000B2B67" w:rsidRPr="000A0288" w:rsidRDefault="000B2B67" w:rsidP="000B2B67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6333A0C8" w14:textId="77777777" w:rsidR="009456C7" w:rsidRDefault="009456C7" w:rsidP="009456C7">
      <w:pPr>
        <w:pStyle w:val="FunctionTagHeader"/>
      </w:pPr>
      <w:r>
        <w:t>Template Parameters:</w:t>
      </w:r>
    </w:p>
    <w:p w14:paraId="4EAC0E11" w14:textId="77777777" w:rsidR="009456C7" w:rsidRPr="00FB325C" w:rsidRDefault="009456C7" w:rsidP="009456C7">
      <w:pPr>
        <w:ind w:left="1418" w:hanging="1418"/>
        <w:rPr>
          <w:lang w:val="en-US"/>
        </w:rPr>
      </w:pPr>
      <w:r>
        <w:rPr>
          <w:lang w:val="en-US"/>
        </w:rPr>
        <w:lastRenderedPageBreak/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9A49438" w14:textId="77777777" w:rsidR="009456C7" w:rsidRPr="00FB325C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9D6ED59" w14:textId="77777777" w:rsidR="009456C7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55C7AB3" w14:textId="77777777" w:rsidR="009456C7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7DBF92D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CF2E627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D741F7D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AE8D686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17AC3E6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DBA13A3" w14:textId="77777777" w:rsidR="009456C7" w:rsidRPr="00976536" w:rsidRDefault="009456C7" w:rsidP="009456C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690402F" w14:textId="77777777" w:rsidR="000B2B67" w:rsidRPr="00976536" w:rsidRDefault="000B2B67" w:rsidP="000B2B67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6FB4177" w14:textId="77777777" w:rsidR="000B2B67" w:rsidRPr="00976536" w:rsidRDefault="000B2B67" w:rsidP="000B2B67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                A sequence container class which has full properties of std::vector in usage. Some examples of this type are: std::vector, thrust::host_vector.</w:t>
      </w:r>
    </w:p>
    <w:p w14:paraId="400B2568" w14:textId="77777777" w:rsidR="009456C7" w:rsidRDefault="009456C7" w:rsidP="009456C7">
      <w:pPr>
        <w:pStyle w:val="FunctionTagHeader"/>
      </w:pPr>
      <w:r>
        <w:t>Exceptions:</w:t>
      </w:r>
    </w:p>
    <w:p w14:paraId="06A6E2F2" w14:textId="77777777" w:rsidR="009456C7" w:rsidRDefault="009456C7" w:rsidP="009456C7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B5D216D" w14:textId="77777777" w:rsidR="009456C7" w:rsidRDefault="009456C7" w:rsidP="009456C7">
      <w:pPr>
        <w:pStyle w:val="FunctionTagHeader"/>
      </w:pPr>
      <w:r>
        <w:t>Note:</w:t>
      </w:r>
    </w:p>
    <w:p w14:paraId="4ED81F53" w14:textId="77777777" w:rsidR="009456C7" w:rsidRPr="00F9689A" w:rsidRDefault="009456C7" w:rsidP="009456C7">
      <w:pPr>
        <w:rPr>
          <w:lang w:val="en-US"/>
        </w:rPr>
      </w:pPr>
      <w:r>
        <w:rPr>
          <w:lang w:val="en-US"/>
        </w:rPr>
        <w:tab/>
        <w:t>The number of MPI processes must be a power of 2 (2</w:t>
      </w:r>
      <w:r w:rsidRPr="003B0D02">
        <w:rPr>
          <w:vertAlign w:val="superscript"/>
          <w:lang w:val="en-US"/>
        </w:rPr>
        <w:t>n</w:t>
      </w:r>
      <w:r>
        <w:rPr>
          <w:lang w:val="en-US"/>
        </w:rPr>
        <w:t xml:space="preserve"> with n ≥ 0).</w:t>
      </w:r>
    </w:p>
    <w:p w14:paraId="54368CFE" w14:textId="77777777" w:rsidR="009456C7" w:rsidRPr="009A152E" w:rsidRDefault="009456C7" w:rsidP="009456C7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BCBBDF2" w14:textId="77777777" w:rsidR="009456C7" w:rsidRDefault="009456C7" w:rsidP="009456C7">
      <w:pPr>
        <w:pStyle w:val="FunctionTagHeader"/>
      </w:pPr>
      <w:r>
        <w:t>Example:</w:t>
      </w:r>
    </w:p>
    <w:bookmarkStart w:id="288" w:name="_MON_1514595605"/>
    <w:bookmarkEnd w:id="288"/>
    <w:p w14:paraId="6242C64D" w14:textId="77777777" w:rsidR="009456C7" w:rsidRPr="004B1DFB" w:rsidRDefault="00B05180" w:rsidP="009456C7">
      <w:pPr>
        <w:rPr>
          <w:lang w:val="en-US"/>
        </w:rPr>
      </w:pPr>
      <w:r>
        <w:object w:dxaOrig="8838" w:dyaOrig="11931" w14:anchorId="22A98BE3">
          <v:shape id="_x0000_i1155" type="#_x0000_t75" style="width:442pt;height:597pt" o:ole="" o:bordertopcolor="this" o:borderleftcolor="this" o:borderrightcolor="this" filled="t" fillcolor="#daeef3 [664]">
            <v:imagedata r:id="rId27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55" DrawAspect="Content" ObjectID="_1409061788" r:id="rId271"/>
        </w:object>
      </w:r>
      <w:bookmarkStart w:id="289" w:name="_MON_1514595619"/>
      <w:bookmarkEnd w:id="289"/>
      <w:r>
        <w:object w:dxaOrig="8838" w:dyaOrig="10634" w14:anchorId="5D683F7B">
          <v:shape id="_x0000_i1156" type="#_x0000_t75" style="width:442pt;height:532pt" o:ole="" o:borderleftcolor="this" o:borderbottomcolor="this" o:borderrightcolor="this" filled="t" fillcolor="#daeef3 [664]">
            <v:imagedata r:id="rId27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6" DrawAspect="Content" ObjectID="_1409061789" r:id="rId273"/>
        </w:object>
      </w:r>
    </w:p>
    <w:p w14:paraId="36BE6C90" w14:textId="77777777" w:rsidR="003E1693" w:rsidRDefault="003E1693">
      <w:pPr>
        <w:pStyle w:val="2"/>
        <w:rPr>
          <w:lang w:val="en-US"/>
        </w:rPr>
      </w:pPr>
      <w:bookmarkStart w:id="290" w:name="_Toc440892454"/>
      <w:bookmarkStart w:id="291" w:name="_Toc440892767"/>
      <w:bookmarkStart w:id="292" w:name="_Toc440893194"/>
      <w:bookmarkEnd w:id="208"/>
      <w:bookmarkEnd w:id="209"/>
      <w:bookmarkEnd w:id="210"/>
      <w:r>
        <w:t xml:space="preserve">3.3. </w:t>
      </w:r>
      <w:r w:rsidR="005971AA">
        <w:rPr>
          <w:lang w:val="en-US"/>
        </w:rPr>
        <w:t>SampleSort</w:t>
      </w:r>
      <w:bookmarkEnd w:id="290"/>
      <w:bookmarkEnd w:id="291"/>
      <w:bookmarkEnd w:id="292"/>
    </w:p>
    <w:p w14:paraId="42579C11" w14:textId="77777777" w:rsidR="00277844" w:rsidRDefault="00277844" w:rsidP="00277844">
      <w:pPr>
        <w:pStyle w:val="3"/>
        <w:rPr>
          <w:lang w:val="en-US"/>
        </w:rPr>
      </w:pPr>
      <w:bookmarkStart w:id="293" w:name="_Toc440892455"/>
      <w:bookmarkStart w:id="294" w:name="_Toc440893195"/>
      <w:r>
        <w:rPr>
          <w:lang w:val="en-US"/>
        </w:rPr>
        <w:t>3.3.1. For Normal Input Type</w:t>
      </w:r>
      <w:bookmarkEnd w:id="293"/>
      <w:bookmarkEnd w:id="294"/>
    </w:p>
    <w:p w14:paraId="360B0427" w14:textId="77777777" w:rsidR="0049434B" w:rsidRPr="00610309" w:rsidRDefault="0049434B" w:rsidP="0049434B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5FAB2D0C" w14:textId="77777777" w:rsidR="0049434B" w:rsidRPr="00610309" w:rsidRDefault="0049434B" w:rsidP="0049434B">
      <w:pPr>
        <w:pStyle w:val="FunctionTagHeader"/>
      </w:pPr>
      <w:r w:rsidRPr="00610309">
        <w:t>Syntax:</w:t>
      </w:r>
    </w:p>
    <w:bookmarkStart w:id="295" w:name="_MON_1514608633"/>
    <w:bookmarkEnd w:id="295"/>
    <w:p w14:paraId="44EC203E" w14:textId="77777777" w:rsidR="0049434B" w:rsidRDefault="0049434B" w:rsidP="0049434B">
      <w:pPr>
        <w:rPr>
          <w:lang w:val="en-US"/>
        </w:rPr>
      </w:pPr>
      <w:r w:rsidRPr="006A56C2">
        <w:rPr>
          <w:lang w:val="en-US"/>
        </w:rPr>
        <w:object w:dxaOrig="8838" w:dyaOrig="1124" w14:anchorId="03583E7C">
          <v:shape id="_x0000_i1157" type="#_x0000_t75" style="width:442pt;height:56pt" o:ole="" o:bordertopcolor="this" o:borderleftcolor="this" o:borderbottomcolor="this" o:borderrightcolor="this" filled="t" fillcolor="#daeef3 [664]">
            <v:imagedata r:id="rId27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7" DrawAspect="Content" ObjectID="_1409061790" r:id="rId275"/>
        </w:object>
      </w:r>
    </w:p>
    <w:p w14:paraId="319DC02B" w14:textId="77777777" w:rsidR="0049434B" w:rsidRDefault="0049434B" w:rsidP="0049434B">
      <w:pPr>
        <w:pStyle w:val="FunctionTagHeader"/>
      </w:pPr>
      <w:r>
        <w:t>Description:</w:t>
      </w:r>
    </w:p>
    <w:p w14:paraId="0BE1FCB4" w14:textId="77777777" w:rsidR="0049434B" w:rsidRPr="003D1091" w:rsidRDefault="0049434B" w:rsidP="0049434B">
      <w:pPr>
        <w:rPr>
          <w:lang w:val="en-US"/>
        </w:rPr>
      </w:pPr>
      <w:r>
        <w:rPr>
          <w:lang w:val="en-US"/>
        </w:rPr>
        <w:tab/>
        <w:t>This function uses the SampleSort algorithm to sort the elements in a vector pointed by _keys into ascending order, meaning that if i and j are any two valid elements in the vector such that i precedes j, then j is not less than i. This version compares objects using operator&lt;.</w:t>
      </w:r>
    </w:p>
    <w:p w14:paraId="77A83903" w14:textId="77777777" w:rsidR="0049434B" w:rsidRDefault="0049434B" w:rsidP="0049434B">
      <w:pPr>
        <w:pStyle w:val="FunctionTagHeader"/>
      </w:pPr>
      <w:r>
        <w:t>Parameters:</w:t>
      </w:r>
    </w:p>
    <w:p w14:paraId="0BA02E11" w14:textId="77777777" w:rsidR="0049434B" w:rsidRDefault="0049434B" w:rsidP="0049434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B13ECF6" w14:textId="77777777" w:rsidR="0049434B" w:rsidRPr="000A0288" w:rsidRDefault="0049434B" w:rsidP="0049434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data vector.</w:t>
      </w:r>
    </w:p>
    <w:p w14:paraId="66766857" w14:textId="77777777" w:rsidR="0049434B" w:rsidRDefault="0049434B" w:rsidP="0049434B">
      <w:pPr>
        <w:pStyle w:val="FunctionTagHeader"/>
      </w:pPr>
      <w:r>
        <w:t>Template Parameters:</w:t>
      </w:r>
    </w:p>
    <w:p w14:paraId="678DBCAD" w14:textId="77777777" w:rsidR="0049434B" w:rsidRPr="00FB325C" w:rsidRDefault="0049434B" w:rsidP="0049434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38C2857" w14:textId="77777777" w:rsidR="0049434B" w:rsidRDefault="0049434B" w:rsidP="0049434B">
      <w:pPr>
        <w:pStyle w:val="FunctionTagHeader"/>
      </w:pPr>
      <w:r>
        <w:t>Exceptions:</w:t>
      </w:r>
    </w:p>
    <w:p w14:paraId="72F4763B" w14:textId="77777777" w:rsidR="0049434B" w:rsidRDefault="0049434B" w:rsidP="0049434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768B377" w14:textId="77777777" w:rsidR="0049434B" w:rsidRDefault="0049434B" w:rsidP="0049434B">
      <w:pPr>
        <w:pStyle w:val="FunctionTagHeader"/>
      </w:pPr>
      <w:r>
        <w:t>Example:</w:t>
      </w:r>
    </w:p>
    <w:bookmarkStart w:id="296" w:name="_MON_1514608579"/>
    <w:bookmarkEnd w:id="296"/>
    <w:p w14:paraId="76B9A3C9" w14:textId="77777777" w:rsidR="0049434B" w:rsidRDefault="0049434B" w:rsidP="0049434B">
      <w:r>
        <w:object w:dxaOrig="8838" w:dyaOrig="7522" w14:anchorId="6B61C4A1">
          <v:shape id="_x0000_i1158" type="#_x0000_t75" style="width:442pt;height:376pt" o:ole="" o:bordertopcolor="this" o:borderleftcolor="this" o:borderbottomcolor="this" o:borderrightcolor="this" filled="t" fillcolor="#daeef3 [664]">
            <v:imagedata r:id="rId27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8" DrawAspect="Content" ObjectID="_1409061791" r:id="rId277"/>
        </w:object>
      </w:r>
    </w:p>
    <w:p w14:paraId="4ACD41C4" w14:textId="77777777" w:rsidR="0049434B" w:rsidRDefault="0049434B" w:rsidP="0049434B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3F60DDD6" w14:textId="77777777" w:rsidR="0049434B" w:rsidRPr="00610309" w:rsidRDefault="0049434B" w:rsidP="0049434B">
      <w:pPr>
        <w:pStyle w:val="FunctionTagHeader"/>
      </w:pPr>
      <w:r w:rsidRPr="00610309">
        <w:t>Syntax:</w:t>
      </w:r>
    </w:p>
    <w:bookmarkStart w:id="297" w:name="_MON_1514608555"/>
    <w:bookmarkEnd w:id="297"/>
    <w:p w14:paraId="022B2839" w14:textId="77777777" w:rsidR="0049434B" w:rsidRDefault="0049434B" w:rsidP="0049434B">
      <w:pPr>
        <w:rPr>
          <w:lang w:val="en-US"/>
        </w:rPr>
      </w:pPr>
      <w:r w:rsidRPr="006A56C2">
        <w:rPr>
          <w:lang w:val="en-US"/>
        </w:rPr>
        <w:object w:dxaOrig="8838" w:dyaOrig="1124" w14:anchorId="20C14D6D">
          <v:shape id="_x0000_i1159" type="#_x0000_t75" style="width:442pt;height:56pt" o:ole="" o:bordertopcolor="this" o:borderleftcolor="this" o:borderbottomcolor="this" o:borderrightcolor="this" filled="t" fillcolor="#daeef3 [664]">
            <v:imagedata r:id="rId27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59" DrawAspect="Content" ObjectID="_1409061792" r:id="rId279"/>
        </w:object>
      </w:r>
    </w:p>
    <w:p w14:paraId="4CB2BF24" w14:textId="77777777" w:rsidR="0049434B" w:rsidRDefault="0049434B" w:rsidP="0049434B">
      <w:pPr>
        <w:pStyle w:val="FunctionTagHeader"/>
      </w:pPr>
      <w:r>
        <w:t>Description:</w:t>
      </w:r>
    </w:p>
    <w:p w14:paraId="005B96E9" w14:textId="77777777" w:rsidR="0049434B" w:rsidRPr="003D1091" w:rsidRDefault="0049434B" w:rsidP="0049434B">
      <w:pPr>
        <w:rPr>
          <w:lang w:val="en-US"/>
        </w:rPr>
      </w:pPr>
      <w:r>
        <w:rPr>
          <w:lang w:val="en-US"/>
        </w:rPr>
        <w:tab/>
        <w:t>This function uses the SampleSort algorithm to sort the elements in a vector pointed by _keys into an order in which comparing objects is done by a function object comp.</w:t>
      </w:r>
    </w:p>
    <w:p w14:paraId="54B9100E" w14:textId="77777777" w:rsidR="0049434B" w:rsidRDefault="0049434B" w:rsidP="0049434B">
      <w:pPr>
        <w:pStyle w:val="FunctionTagHeader"/>
      </w:pPr>
      <w:r>
        <w:t>Parameters:</w:t>
      </w:r>
    </w:p>
    <w:p w14:paraId="5AA9D7C1" w14:textId="77777777" w:rsidR="0049434B" w:rsidRDefault="0049434B" w:rsidP="0049434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0C6FA34" w14:textId="77777777" w:rsidR="0049434B" w:rsidRDefault="0049434B" w:rsidP="0049434B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C7976BB" w14:textId="77777777" w:rsidR="0049434B" w:rsidRPr="000A0288" w:rsidRDefault="0049434B" w:rsidP="0049434B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data vector.</w:t>
      </w:r>
    </w:p>
    <w:p w14:paraId="4ACCB59B" w14:textId="77777777" w:rsidR="0049434B" w:rsidRDefault="0049434B" w:rsidP="0049434B">
      <w:pPr>
        <w:pStyle w:val="FunctionTagHeader"/>
      </w:pPr>
      <w:r>
        <w:t>Template Parameters:</w:t>
      </w:r>
    </w:p>
    <w:p w14:paraId="2A5FD4B3" w14:textId="77777777" w:rsidR="0049434B" w:rsidRPr="00FB325C" w:rsidRDefault="0049434B" w:rsidP="0049434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396FA541" w14:textId="77777777" w:rsidR="0049434B" w:rsidRPr="00FB325C" w:rsidRDefault="0049434B" w:rsidP="0049434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lang w:val="en-US"/>
        </w:rPr>
        <w:t>:                       A sequence container class which has full properties of std::vector in usage. Some examples of this type are: std::vector, thrust::host_vector.</w:t>
      </w:r>
    </w:p>
    <w:p w14:paraId="0B237A5F" w14:textId="77777777" w:rsidR="0049434B" w:rsidRDefault="0049434B" w:rsidP="0049434B">
      <w:pPr>
        <w:pStyle w:val="FunctionTagHeader"/>
      </w:pPr>
      <w:r>
        <w:t>Exceptions:</w:t>
      </w:r>
    </w:p>
    <w:p w14:paraId="6B1A3420" w14:textId="77777777" w:rsidR="0049434B" w:rsidRDefault="0049434B" w:rsidP="0049434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74E9081" w14:textId="77777777" w:rsidR="0049434B" w:rsidRDefault="0049434B" w:rsidP="0049434B">
      <w:pPr>
        <w:pStyle w:val="FunctionTagHeader"/>
      </w:pPr>
      <w:r>
        <w:t>Note:</w:t>
      </w:r>
    </w:p>
    <w:p w14:paraId="4C0A9FD2" w14:textId="77777777" w:rsidR="0049434B" w:rsidRPr="00F9689A" w:rsidRDefault="0049434B" w:rsidP="0049434B">
      <w:pPr>
        <w:rPr>
          <w:lang w:val="en-US"/>
        </w:rPr>
      </w:pPr>
      <w:r>
        <w:rPr>
          <w:lang w:val="en-US"/>
        </w:rPr>
        <w:tab/>
        <w:t>Valid types to be used as StrictWeakOrdering are: std::less&lt;T&gt; or std::greater&lt;T&gt;.</w:t>
      </w:r>
    </w:p>
    <w:p w14:paraId="4EA217E6" w14:textId="77777777" w:rsidR="0049434B" w:rsidRDefault="0049434B" w:rsidP="0049434B">
      <w:pPr>
        <w:pStyle w:val="FunctionTagHeader"/>
      </w:pPr>
      <w:r>
        <w:t>Example:</w:t>
      </w:r>
    </w:p>
    <w:bookmarkStart w:id="298" w:name="_MON_1514608496"/>
    <w:bookmarkEnd w:id="298"/>
    <w:p w14:paraId="3B7BBFE0" w14:textId="77777777" w:rsidR="0049434B" w:rsidRDefault="0049434B" w:rsidP="0049434B">
      <w:r>
        <w:object w:dxaOrig="8838" w:dyaOrig="7522" w14:anchorId="32C408AB">
          <v:shape id="_x0000_i1160" type="#_x0000_t75" style="width:442pt;height:376pt" o:ole="" o:bordertopcolor="this" o:borderleftcolor="this" o:borderbottomcolor="this" o:borderrightcolor="this" filled="t" fillcolor="#daeef3 [664]">
            <v:imagedata r:id="rId28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0" DrawAspect="Content" ObjectID="_1409061793" r:id="rId281"/>
        </w:object>
      </w:r>
    </w:p>
    <w:p w14:paraId="157CCEBE" w14:textId="77777777" w:rsidR="00277844" w:rsidRDefault="00277844" w:rsidP="00277844">
      <w:pPr>
        <w:pStyle w:val="3"/>
        <w:rPr>
          <w:lang w:val="en-US"/>
        </w:rPr>
      </w:pPr>
      <w:bookmarkStart w:id="299" w:name="_Toc440892456"/>
      <w:bookmarkStart w:id="300" w:name="_Toc440893196"/>
      <w:r>
        <w:rPr>
          <w:lang w:val="en-US"/>
        </w:rPr>
        <w:lastRenderedPageBreak/>
        <w:t>3.3.2. For Key-value Input Type</w:t>
      </w:r>
      <w:bookmarkEnd w:id="299"/>
      <w:bookmarkEnd w:id="300"/>
    </w:p>
    <w:p w14:paraId="701404BF" w14:textId="77777777" w:rsidR="00277844" w:rsidRDefault="00277844" w:rsidP="00277844">
      <w:pPr>
        <w:pStyle w:val="4"/>
        <w:rPr>
          <w:lang w:val="en-US"/>
        </w:rPr>
      </w:pPr>
      <w:bookmarkStart w:id="301" w:name="_Toc440892457"/>
      <w:bookmarkStart w:id="302" w:name="_Toc440893197"/>
      <w:r>
        <w:rPr>
          <w:lang w:val="en-US"/>
        </w:rPr>
        <w:t xml:space="preserve">3.3.2.1. </w:t>
      </w:r>
      <w:r w:rsidR="008A61F2">
        <w:rPr>
          <w:lang w:val="en-US"/>
        </w:rPr>
        <w:t>With single value vector</w:t>
      </w:r>
      <w:bookmarkEnd w:id="301"/>
      <w:bookmarkEnd w:id="302"/>
    </w:p>
    <w:p w14:paraId="4B06F64B" w14:textId="77777777" w:rsidR="000B073B" w:rsidRPr="005F25B0" w:rsidRDefault="000B073B" w:rsidP="000B073B">
      <w:pPr>
        <w:pStyle w:val="5"/>
      </w:pPr>
      <w:r w:rsidRPr="005F25B0">
        <w:t>Ascending Order</w:t>
      </w:r>
    </w:p>
    <w:p w14:paraId="65236C17" w14:textId="77777777" w:rsidR="000B073B" w:rsidRPr="00610309" w:rsidRDefault="000B073B" w:rsidP="000B073B">
      <w:pPr>
        <w:pStyle w:val="FunctionTagHeader"/>
      </w:pPr>
      <w:r w:rsidRPr="00610309">
        <w:t>Syntax:</w:t>
      </w:r>
    </w:p>
    <w:bookmarkStart w:id="303" w:name="_MON_1514606071"/>
    <w:bookmarkEnd w:id="303"/>
    <w:p w14:paraId="1AF6AE30" w14:textId="77777777" w:rsidR="000B073B" w:rsidRDefault="00F17D38" w:rsidP="000B073B">
      <w:pPr>
        <w:rPr>
          <w:lang w:val="en-US"/>
        </w:rPr>
      </w:pPr>
      <w:r w:rsidRPr="006A56C2">
        <w:rPr>
          <w:lang w:val="en-US"/>
        </w:rPr>
        <w:object w:dxaOrig="8838" w:dyaOrig="1124" w14:anchorId="258D5932">
          <v:shape id="_x0000_i1161" type="#_x0000_t75" style="width:442pt;height:56pt" o:ole="" o:bordertopcolor="this" o:borderleftcolor="this" o:borderbottomcolor="this" o:borderrightcolor="this" filled="t" fillcolor="#daeef3 [664]">
            <v:imagedata r:id="rId28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1" DrawAspect="Content" ObjectID="_1409061794" r:id="rId283"/>
        </w:object>
      </w:r>
    </w:p>
    <w:p w14:paraId="04851646" w14:textId="77777777" w:rsidR="000B073B" w:rsidRDefault="000B073B" w:rsidP="000B073B">
      <w:pPr>
        <w:pStyle w:val="FunctionTagHeader"/>
      </w:pPr>
      <w:r>
        <w:t>Description:</w:t>
      </w:r>
    </w:p>
    <w:p w14:paraId="00B41CB4" w14:textId="77777777" w:rsidR="000B073B" w:rsidRPr="003D1091" w:rsidRDefault="000B073B" w:rsidP="000B073B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F17D38">
        <w:rPr>
          <w:lang w:val="en-US"/>
        </w:rPr>
        <w:t>Sample</w:t>
      </w:r>
      <w:r>
        <w:rPr>
          <w:lang w:val="en-US"/>
        </w:rPr>
        <w:t>Sort algorithm to perform a key-value sort. That is, it sorts the elements in a vector pointed by _keys and in a vector pointed by _values into ascending key order, meaning that if i and j are any two valid elements in the key vector such that i precedes j, and p and q are elements in the value vector corresponding to i and j respectively, then j is not less than i. This version compares key objects using operator&lt;.</w:t>
      </w:r>
    </w:p>
    <w:p w14:paraId="18BDCB62" w14:textId="77777777" w:rsidR="000B073B" w:rsidRDefault="000B073B" w:rsidP="000B073B">
      <w:pPr>
        <w:pStyle w:val="FunctionTagHeader"/>
      </w:pPr>
      <w:r>
        <w:t>Parameters:</w:t>
      </w:r>
    </w:p>
    <w:p w14:paraId="4430259A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061F505D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A5ABF9F" w14:textId="77777777" w:rsidR="000B073B" w:rsidRPr="000A0288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06762DAD" w14:textId="77777777" w:rsidR="000B073B" w:rsidRDefault="000B073B" w:rsidP="000B073B">
      <w:pPr>
        <w:pStyle w:val="FunctionTagHeader"/>
      </w:pPr>
      <w:r>
        <w:t>Template Parameters:</w:t>
      </w:r>
    </w:p>
    <w:p w14:paraId="7EC30383" w14:textId="77777777" w:rsidR="000B073B" w:rsidRPr="00FB325C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A6AA53D" w14:textId="77777777" w:rsidR="000B073B" w:rsidRPr="00FB325C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851D753" w14:textId="77777777" w:rsidR="000B073B" w:rsidRDefault="000B073B" w:rsidP="000B073B">
      <w:pPr>
        <w:pStyle w:val="FunctionTagHeader"/>
      </w:pPr>
      <w:r>
        <w:t>Exceptions:</w:t>
      </w:r>
    </w:p>
    <w:p w14:paraId="46BE4D8A" w14:textId="77777777" w:rsidR="000B073B" w:rsidRDefault="000B073B" w:rsidP="000B073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0DB17E6D" w14:textId="77777777" w:rsidR="000B073B" w:rsidRDefault="000B073B" w:rsidP="000B073B">
      <w:pPr>
        <w:pStyle w:val="FunctionTagHeader"/>
      </w:pPr>
      <w:r>
        <w:t>Example:</w:t>
      </w:r>
    </w:p>
    <w:bookmarkStart w:id="304" w:name="_MON_1514606006"/>
    <w:bookmarkEnd w:id="304"/>
    <w:p w14:paraId="6D4BE686" w14:textId="77777777" w:rsidR="000B073B" w:rsidRDefault="00F17D38" w:rsidP="000B073B">
      <w:r>
        <w:object w:dxaOrig="8838" w:dyaOrig="9337" w14:anchorId="3AA39B2C">
          <v:shape id="_x0000_i1162" type="#_x0000_t75" style="width:442pt;height:467pt" o:ole="" o:bordertopcolor="this" o:borderleftcolor="this" o:borderbottomcolor="this" o:borderrightcolor="this" filled="t" fillcolor="#daeef3 [664]">
            <v:imagedata r:id="rId28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2" DrawAspect="Content" ObjectID="_1409061795" r:id="rId285"/>
        </w:object>
      </w:r>
    </w:p>
    <w:p w14:paraId="13D79519" w14:textId="77777777" w:rsidR="000B073B" w:rsidRPr="005F25B0" w:rsidRDefault="000B073B" w:rsidP="000B073B">
      <w:pPr>
        <w:pStyle w:val="5"/>
      </w:pPr>
      <w:r w:rsidRPr="005F25B0">
        <w:t>Customized Order</w:t>
      </w:r>
    </w:p>
    <w:p w14:paraId="507FA1A5" w14:textId="77777777" w:rsidR="000B073B" w:rsidRPr="00610309" w:rsidRDefault="000B073B" w:rsidP="000B073B">
      <w:pPr>
        <w:pStyle w:val="FunctionTagHeader"/>
      </w:pPr>
      <w:r w:rsidRPr="00610309">
        <w:t>Syntax:</w:t>
      </w:r>
    </w:p>
    <w:bookmarkStart w:id="305" w:name="_MON_1514605976"/>
    <w:bookmarkEnd w:id="305"/>
    <w:p w14:paraId="4B690E4F" w14:textId="77777777" w:rsidR="000B073B" w:rsidRDefault="00F17D38" w:rsidP="000B073B">
      <w:pPr>
        <w:rPr>
          <w:lang w:val="en-US"/>
        </w:rPr>
      </w:pPr>
      <w:r w:rsidRPr="006A56C2">
        <w:rPr>
          <w:lang w:val="en-US"/>
        </w:rPr>
        <w:object w:dxaOrig="8838" w:dyaOrig="1124" w14:anchorId="3184AFD1">
          <v:shape id="_x0000_i1163" type="#_x0000_t75" style="width:442pt;height:56pt" o:ole="" o:bordertopcolor="this" o:borderleftcolor="this" o:borderbottomcolor="this" o:borderrightcolor="this" filled="t" fillcolor="#daeef3 [664]">
            <v:imagedata r:id="rId28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3" DrawAspect="Content" ObjectID="_1409061796" r:id="rId287"/>
        </w:object>
      </w:r>
    </w:p>
    <w:p w14:paraId="1856BE99" w14:textId="77777777" w:rsidR="000B073B" w:rsidRDefault="000B073B" w:rsidP="000B073B">
      <w:pPr>
        <w:pStyle w:val="FunctionTagHeader"/>
      </w:pPr>
      <w:r>
        <w:t>Description:</w:t>
      </w:r>
    </w:p>
    <w:p w14:paraId="52DABB83" w14:textId="77777777" w:rsidR="000B073B" w:rsidRPr="003D1091" w:rsidRDefault="000B073B" w:rsidP="000B073B">
      <w:pPr>
        <w:rPr>
          <w:lang w:val="en-US"/>
        </w:rPr>
      </w:pPr>
      <w:r>
        <w:rPr>
          <w:lang w:val="en-US"/>
        </w:rPr>
        <w:lastRenderedPageBreak/>
        <w:tab/>
        <w:t>This function uses the SampleSort algorithm to perform a key-value sort. That is, it sorts the elements in a vector pointed by _keys and in a vector pointed by _values into a key order in which comparing key objects is done by a function object comp.</w:t>
      </w:r>
    </w:p>
    <w:p w14:paraId="2C5878D1" w14:textId="77777777" w:rsidR="000B073B" w:rsidRDefault="000B073B" w:rsidP="000B073B">
      <w:pPr>
        <w:pStyle w:val="FunctionTagHeader"/>
      </w:pPr>
      <w:r>
        <w:t>Parameters:</w:t>
      </w:r>
    </w:p>
    <w:p w14:paraId="591FB6CD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0B4BE40" w14:textId="77777777" w:rsidR="000B073B" w:rsidRPr="00B62B5D" w:rsidRDefault="000B073B" w:rsidP="000B073B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0F366AF" w14:textId="77777777" w:rsidR="000B073B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4B6FB5A" w14:textId="77777777" w:rsidR="000B073B" w:rsidRPr="000A0288" w:rsidRDefault="000B073B" w:rsidP="000B073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Address of the value vector.</w:t>
      </w:r>
    </w:p>
    <w:p w14:paraId="6AD572E0" w14:textId="77777777" w:rsidR="000B073B" w:rsidRDefault="000B073B" w:rsidP="000B073B">
      <w:pPr>
        <w:pStyle w:val="FunctionTagHeader"/>
      </w:pPr>
      <w:r>
        <w:t>Template Parameters:</w:t>
      </w:r>
    </w:p>
    <w:p w14:paraId="19A4EAA5" w14:textId="77777777" w:rsidR="000B073B" w:rsidRDefault="000B073B" w:rsidP="000B073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66CA8BBD" w14:textId="77777777" w:rsidR="000B073B" w:rsidRPr="00FB325C" w:rsidRDefault="000B073B" w:rsidP="000B073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035FBCA9" w14:textId="77777777" w:rsidR="000B073B" w:rsidRPr="00FB325C" w:rsidRDefault="000B073B" w:rsidP="000B073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0AD5618F" w14:textId="77777777" w:rsidR="000B073B" w:rsidRDefault="000B073B" w:rsidP="000B073B">
      <w:pPr>
        <w:pStyle w:val="FunctionTagHeader"/>
      </w:pPr>
      <w:r>
        <w:t>Exceptions:</w:t>
      </w:r>
    </w:p>
    <w:p w14:paraId="370C6D56" w14:textId="77777777" w:rsidR="000B073B" w:rsidRDefault="000B073B" w:rsidP="000B073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2CB5388" w14:textId="77777777" w:rsidR="000B073B" w:rsidRDefault="000B073B" w:rsidP="000B073B">
      <w:pPr>
        <w:pStyle w:val="FunctionTagHeader"/>
      </w:pPr>
      <w:r>
        <w:t>Note:</w:t>
      </w:r>
    </w:p>
    <w:p w14:paraId="7D5079B2" w14:textId="77777777" w:rsidR="000B073B" w:rsidRPr="00F9689A" w:rsidRDefault="000B073B" w:rsidP="000B073B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3599415" w14:textId="77777777" w:rsidR="000B073B" w:rsidRDefault="000B073B" w:rsidP="000B073B">
      <w:pPr>
        <w:pStyle w:val="FunctionTagHeader"/>
      </w:pPr>
      <w:r>
        <w:t>Example:</w:t>
      </w:r>
    </w:p>
    <w:bookmarkStart w:id="306" w:name="_MON_1514605902"/>
    <w:bookmarkEnd w:id="306"/>
    <w:p w14:paraId="6E92AB30" w14:textId="77777777" w:rsidR="00277844" w:rsidRPr="000B073B" w:rsidRDefault="000B073B" w:rsidP="000B073B">
      <w:pPr>
        <w:rPr>
          <w:lang w:val="en-US"/>
        </w:rPr>
      </w:pPr>
      <w:r>
        <w:object w:dxaOrig="8838" w:dyaOrig="9337" w14:anchorId="4A59ADAE">
          <v:shape id="_x0000_i1164" type="#_x0000_t75" style="width:442pt;height:467pt" o:ole="" o:bordertopcolor="this" o:borderleftcolor="this" o:borderbottomcolor="this" o:borderrightcolor="this" filled="t" fillcolor="#daeef3 [664]">
            <v:imagedata r:id="rId28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4" DrawAspect="Content" ObjectID="_1409061797" r:id="rId289"/>
        </w:object>
      </w:r>
    </w:p>
    <w:p w14:paraId="0BBE4E2C" w14:textId="77777777" w:rsidR="00277844" w:rsidRDefault="00277844" w:rsidP="00277844">
      <w:pPr>
        <w:pStyle w:val="4"/>
        <w:rPr>
          <w:lang w:val="en-US"/>
        </w:rPr>
      </w:pPr>
      <w:bookmarkStart w:id="307" w:name="_Toc440892458"/>
      <w:bookmarkStart w:id="308" w:name="_Toc440893198"/>
      <w:r>
        <w:rPr>
          <w:lang w:val="en-US"/>
        </w:rPr>
        <w:t>3.</w:t>
      </w:r>
      <w:r w:rsidR="00B540EF">
        <w:rPr>
          <w:lang w:val="en-US"/>
        </w:rPr>
        <w:t>3</w:t>
      </w:r>
      <w:r>
        <w:rPr>
          <w:lang w:val="en-US"/>
        </w:rPr>
        <w:t xml:space="preserve">.2.2. </w:t>
      </w:r>
      <w:r w:rsidR="008A61F2">
        <w:rPr>
          <w:lang w:val="en-US"/>
        </w:rPr>
        <w:t>With multiple value vectors</w:t>
      </w:r>
      <w:bookmarkEnd w:id="307"/>
      <w:bookmarkEnd w:id="308"/>
    </w:p>
    <w:p w14:paraId="1EC999AC" w14:textId="77777777" w:rsidR="00277844" w:rsidRDefault="00277844" w:rsidP="00277844">
      <w:pPr>
        <w:pStyle w:val="5"/>
        <w:rPr>
          <w:lang w:val="en-US"/>
        </w:rPr>
      </w:pPr>
      <w:r>
        <w:rPr>
          <w:lang w:val="en-US"/>
        </w:rPr>
        <w:t>3.</w:t>
      </w:r>
      <w:r w:rsidR="00B540EF">
        <w:rPr>
          <w:lang w:val="en-US"/>
        </w:rPr>
        <w:t>3</w:t>
      </w:r>
      <w:r>
        <w:rPr>
          <w:lang w:val="en-US"/>
        </w:rPr>
        <w:t>.2.2.1. Using C++11</w:t>
      </w:r>
    </w:p>
    <w:p w14:paraId="37190AFD" w14:textId="77777777" w:rsidR="009E5A6B" w:rsidRPr="00610309" w:rsidRDefault="009E5A6B" w:rsidP="009E5A6B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56C76BE4" w14:textId="77777777" w:rsidR="009E5A6B" w:rsidRPr="00610309" w:rsidRDefault="009E5A6B" w:rsidP="009E5A6B">
      <w:pPr>
        <w:pStyle w:val="FunctionTagHeader"/>
      </w:pPr>
      <w:r w:rsidRPr="00610309">
        <w:t>Syntax:</w:t>
      </w:r>
    </w:p>
    <w:bookmarkStart w:id="309" w:name="_MON_1514604029"/>
    <w:bookmarkEnd w:id="309"/>
    <w:p w14:paraId="3B82FDD1" w14:textId="77777777" w:rsidR="009E5A6B" w:rsidRDefault="000B073B" w:rsidP="009E5A6B">
      <w:pPr>
        <w:rPr>
          <w:lang w:val="en-US"/>
        </w:rPr>
      </w:pPr>
      <w:r w:rsidRPr="006A56C2">
        <w:rPr>
          <w:lang w:val="en-US"/>
        </w:rPr>
        <w:object w:dxaOrig="8838" w:dyaOrig="856" w14:anchorId="6D68D45C">
          <v:shape id="_x0000_i1165" type="#_x0000_t75" style="width:442pt;height:43pt" o:ole="" o:bordertopcolor="this" o:borderleftcolor="this" o:borderbottomcolor="this" o:borderrightcolor="this" filled="t" fillcolor="#daeef3 [664]">
            <v:imagedata r:id="rId29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5" DrawAspect="Content" ObjectID="_1409061798" r:id="rId291"/>
        </w:object>
      </w:r>
    </w:p>
    <w:p w14:paraId="2B501BA9" w14:textId="77777777" w:rsidR="009E5A6B" w:rsidRDefault="009E5A6B" w:rsidP="009E5A6B">
      <w:pPr>
        <w:pStyle w:val="FunctionTagHeader"/>
      </w:pPr>
      <w:r>
        <w:t>Description:</w:t>
      </w:r>
    </w:p>
    <w:p w14:paraId="3B41E8FA" w14:textId="77777777" w:rsidR="009E5A6B" w:rsidRPr="003D1091" w:rsidRDefault="009E5A6B" w:rsidP="009E5A6B">
      <w:pPr>
        <w:rPr>
          <w:lang w:val="en-US"/>
        </w:rPr>
      </w:pPr>
      <w:r>
        <w:rPr>
          <w:lang w:val="en-US"/>
        </w:rPr>
        <w:lastRenderedPageBreak/>
        <w:tab/>
        <w:t>This function uses the SampleSort algorithm to perform a key-value sort with variadic number of value vectors on each process. That is, it sorts the elements in a vector pointed by _keys and in variadic number of vectors pointed by corresponding pointers called _values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+∞) corresponding to i and j respectively, then j is not less than i. This version compares key objects using operator&lt;.</w:t>
      </w:r>
    </w:p>
    <w:p w14:paraId="6A939CB4" w14:textId="77777777" w:rsidR="009E5A6B" w:rsidRDefault="009E5A6B" w:rsidP="009E5A6B">
      <w:pPr>
        <w:pStyle w:val="FunctionTagHeader"/>
      </w:pPr>
      <w:r>
        <w:t>Parameters:</w:t>
      </w:r>
    </w:p>
    <w:p w14:paraId="3BEF9615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15D84A9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BB729DA" w14:textId="77777777" w:rsidR="009E5A6B" w:rsidRPr="000A0288" w:rsidRDefault="009E5A6B" w:rsidP="009E5A6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Variadic pointers which each points to address of one value vector.</w:t>
      </w:r>
    </w:p>
    <w:p w14:paraId="2CCD5DBF" w14:textId="77777777" w:rsidR="009E5A6B" w:rsidRDefault="009E5A6B" w:rsidP="009E5A6B">
      <w:pPr>
        <w:pStyle w:val="FunctionTagHeader"/>
      </w:pPr>
      <w:r>
        <w:t>Template Parameters:</w:t>
      </w:r>
    </w:p>
    <w:p w14:paraId="5D924226" w14:textId="77777777" w:rsidR="009E5A6B" w:rsidRPr="00FB325C" w:rsidRDefault="009E5A6B" w:rsidP="009E5A6B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F009CDF" w14:textId="77777777" w:rsidR="009E5A6B" w:rsidRPr="00FB325C" w:rsidRDefault="009E5A6B" w:rsidP="009E5A6B">
      <w:pPr>
        <w:ind w:left="1418" w:hanging="1418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s</w:t>
      </w:r>
      <w:r>
        <w:rPr>
          <w:lang w:val="en-US"/>
        </w:rPr>
        <w:t>: Variadic templates of sequence container classes which each has full properties of std::vector in usage. Some examples of this type are: std::vector, thrust::host_vector.</w:t>
      </w:r>
    </w:p>
    <w:p w14:paraId="658EF485" w14:textId="77777777" w:rsidR="009E5A6B" w:rsidRDefault="009E5A6B" w:rsidP="009E5A6B">
      <w:pPr>
        <w:pStyle w:val="FunctionTagHeader"/>
      </w:pPr>
      <w:r>
        <w:t>Exceptions:</w:t>
      </w:r>
    </w:p>
    <w:p w14:paraId="38478688" w14:textId="77777777" w:rsidR="009E5A6B" w:rsidRDefault="009E5A6B" w:rsidP="009E5A6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B00DEAF" w14:textId="77777777" w:rsidR="009E5A6B" w:rsidRDefault="009E5A6B" w:rsidP="009E5A6B">
      <w:pPr>
        <w:pStyle w:val="FunctionTagHeader"/>
      </w:pPr>
      <w:r>
        <w:t>Note:</w:t>
      </w:r>
    </w:p>
    <w:p w14:paraId="5B6B99CB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  <w:t>To use this function, one must compile the gpusort library using C++11.</w:t>
      </w:r>
    </w:p>
    <w:p w14:paraId="49F7DFC1" w14:textId="77777777" w:rsidR="009E5A6B" w:rsidRDefault="009E5A6B" w:rsidP="009E5A6B">
      <w:pPr>
        <w:pStyle w:val="FunctionTagHeader"/>
      </w:pPr>
      <w:r>
        <w:t>Example:</w:t>
      </w:r>
    </w:p>
    <w:bookmarkStart w:id="310" w:name="_MON_1514603957"/>
    <w:bookmarkEnd w:id="310"/>
    <w:p w14:paraId="454FD53E" w14:textId="77777777" w:rsidR="009E5A6B" w:rsidRDefault="009E5A6B" w:rsidP="009E5A6B">
      <w:r>
        <w:object w:dxaOrig="8838" w:dyaOrig="10634" w14:anchorId="69A7B9B1">
          <v:shape id="_x0000_i1166" type="#_x0000_t75" style="width:442pt;height:532pt" o:ole="" o:bordertopcolor="this" o:borderleftcolor="this" o:borderbottomcolor="this" o:borderrightcolor="this" filled="t" fillcolor="#daeef3 [664]">
            <v:imagedata r:id="rId29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6" DrawAspect="Content" ObjectID="_1409061799" r:id="rId293"/>
        </w:object>
      </w:r>
    </w:p>
    <w:p w14:paraId="22B4751B" w14:textId="77777777" w:rsidR="009E5A6B" w:rsidRPr="00610309" w:rsidRDefault="009E5A6B" w:rsidP="009E5A6B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FFD4E84" w14:textId="77777777" w:rsidR="009E5A6B" w:rsidRPr="00610309" w:rsidRDefault="009E5A6B" w:rsidP="009E5A6B">
      <w:pPr>
        <w:pStyle w:val="FunctionTagHeader"/>
      </w:pPr>
      <w:r w:rsidRPr="00610309">
        <w:t>Syntax:</w:t>
      </w:r>
    </w:p>
    <w:bookmarkStart w:id="311" w:name="_MON_1514603934"/>
    <w:bookmarkEnd w:id="311"/>
    <w:p w14:paraId="33BA299F" w14:textId="77777777" w:rsidR="009E5A6B" w:rsidRDefault="000B073B" w:rsidP="009E5A6B">
      <w:pPr>
        <w:rPr>
          <w:lang w:val="en-US"/>
        </w:rPr>
      </w:pPr>
      <w:r w:rsidRPr="006A56C2">
        <w:rPr>
          <w:lang w:val="en-US"/>
        </w:rPr>
        <w:object w:dxaOrig="8838" w:dyaOrig="1695" w14:anchorId="628BA745">
          <v:shape id="_x0000_i1167" type="#_x0000_t75" style="width:442pt;height:85pt" o:ole="" o:bordertopcolor="this" o:borderleftcolor="this" o:borderbottomcolor="this" o:borderrightcolor="this" filled="t" fillcolor="#daeef3 [664]">
            <v:imagedata r:id="rId29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7" DrawAspect="Content" ObjectID="_1409061800" r:id="rId295"/>
        </w:object>
      </w:r>
    </w:p>
    <w:p w14:paraId="07DB826C" w14:textId="77777777" w:rsidR="009E5A6B" w:rsidRDefault="009E5A6B" w:rsidP="009E5A6B">
      <w:pPr>
        <w:pStyle w:val="FunctionTagHeader"/>
      </w:pPr>
      <w:r>
        <w:t>Description:</w:t>
      </w:r>
    </w:p>
    <w:p w14:paraId="0B270B8E" w14:textId="77777777" w:rsidR="009E5A6B" w:rsidRPr="003D1091" w:rsidRDefault="009E5A6B" w:rsidP="009E5A6B">
      <w:pPr>
        <w:rPr>
          <w:lang w:val="en-US"/>
        </w:rPr>
      </w:pPr>
      <w:r>
        <w:rPr>
          <w:lang w:val="en-US"/>
        </w:rPr>
        <w:tab/>
        <w:t>This function uses the SampleSort algorithm to perform a key-value sort with variadic number of value vectors on each process. That is, it sorts the elements in a vector pointed by _keys and in variadic number of vectors pointed by corresponding pointers called _values into a key order in which comparing key objects is done by a function object comp.</w:t>
      </w:r>
    </w:p>
    <w:p w14:paraId="73F30167" w14:textId="77777777" w:rsidR="009E5A6B" w:rsidRDefault="009E5A6B" w:rsidP="009E5A6B">
      <w:pPr>
        <w:pStyle w:val="FunctionTagHeader"/>
      </w:pPr>
      <w:r>
        <w:t>Parameters:</w:t>
      </w:r>
    </w:p>
    <w:p w14:paraId="4C89BCCF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B1D3CB8" w14:textId="77777777" w:rsidR="009E5A6B" w:rsidRPr="0053660B" w:rsidRDefault="009E5A6B" w:rsidP="009E5A6B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BAF51CA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FE157EC" w14:textId="77777777" w:rsidR="009E5A6B" w:rsidRPr="000A0288" w:rsidRDefault="009E5A6B" w:rsidP="009E5A6B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lang w:val="en-US"/>
        </w:rPr>
        <w:t xml:space="preserve">            Variadic pointers which each points to address of one value vector.</w:t>
      </w:r>
    </w:p>
    <w:p w14:paraId="62F6D2A6" w14:textId="77777777" w:rsidR="009E5A6B" w:rsidRDefault="009E5A6B" w:rsidP="009E5A6B">
      <w:pPr>
        <w:pStyle w:val="FunctionTagHeader"/>
      </w:pPr>
      <w:r>
        <w:t>Template Parameters:</w:t>
      </w:r>
    </w:p>
    <w:p w14:paraId="31FC02F2" w14:textId="77777777" w:rsidR="009E5A6B" w:rsidRPr="00FB325C" w:rsidRDefault="009E5A6B" w:rsidP="009E5A6B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2C09D32F" w14:textId="77777777" w:rsidR="009E5A6B" w:rsidRPr="00FB325C" w:rsidRDefault="009E5A6B" w:rsidP="009E5A6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</w:t>
      </w:r>
    </w:p>
    <w:p w14:paraId="0FF780AD" w14:textId="77777777" w:rsidR="009E5A6B" w:rsidRPr="00FB325C" w:rsidRDefault="009E5A6B" w:rsidP="009E5A6B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s</w:t>
      </w:r>
      <w:r>
        <w:rPr>
          <w:lang w:val="en-US"/>
        </w:rPr>
        <w:t>:                      Variadic templates of sequence container classes which each has full properties of std::vector in usage. Some examples of this type are: std::vector, thrust::host_vector.</w:t>
      </w:r>
    </w:p>
    <w:p w14:paraId="25103515" w14:textId="77777777" w:rsidR="009E5A6B" w:rsidRDefault="009E5A6B" w:rsidP="009E5A6B">
      <w:pPr>
        <w:pStyle w:val="FunctionTagHeader"/>
      </w:pPr>
      <w:r>
        <w:t>Exceptions:</w:t>
      </w:r>
    </w:p>
    <w:p w14:paraId="79D11DFF" w14:textId="77777777" w:rsidR="009E5A6B" w:rsidRDefault="009E5A6B" w:rsidP="009E5A6B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678C8C1" w14:textId="77777777" w:rsidR="009E5A6B" w:rsidRDefault="009E5A6B" w:rsidP="009E5A6B">
      <w:pPr>
        <w:pStyle w:val="FunctionTagHeader"/>
      </w:pPr>
      <w:r>
        <w:t>Note:</w:t>
      </w:r>
    </w:p>
    <w:p w14:paraId="42BA7D8A" w14:textId="77777777" w:rsidR="009E5A6B" w:rsidRDefault="009E5A6B" w:rsidP="009E5A6B">
      <w:pPr>
        <w:rPr>
          <w:lang w:val="en-US"/>
        </w:rPr>
      </w:pPr>
      <w:r>
        <w:rPr>
          <w:lang w:val="en-US"/>
        </w:rPr>
        <w:tab/>
        <w:t>To use this function, one must compile the gpusort library using C++11.</w:t>
      </w:r>
    </w:p>
    <w:p w14:paraId="076EE06B" w14:textId="77777777" w:rsidR="009E5A6B" w:rsidRPr="00F9689A" w:rsidRDefault="009E5A6B" w:rsidP="009E5A6B">
      <w:pPr>
        <w:rPr>
          <w:lang w:val="en-US"/>
        </w:rPr>
      </w:pPr>
      <w:r>
        <w:rPr>
          <w:lang w:val="en-US"/>
        </w:rPr>
        <w:lastRenderedPageBreak/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3A40EB6" w14:textId="77777777" w:rsidR="009E5A6B" w:rsidRDefault="009E5A6B" w:rsidP="009E5A6B">
      <w:pPr>
        <w:pStyle w:val="FunctionTagHeader"/>
      </w:pPr>
      <w:r>
        <w:t>Example:</w:t>
      </w:r>
    </w:p>
    <w:bookmarkStart w:id="312" w:name="_MON_1514603859"/>
    <w:bookmarkEnd w:id="312"/>
    <w:p w14:paraId="07D52B8C" w14:textId="77777777" w:rsidR="009E5A6B" w:rsidRPr="009E5A6B" w:rsidRDefault="009E5A6B" w:rsidP="009E5A6B">
      <w:pPr>
        <w:rPr>
          <w:lang w:val="en-US"/>
        </w:rPr>
      </w:pPr>
      <w:r>
        <w:object w:dxaOrig="8838" w:dyaOrig="10634" w14:anchorId="229CF875">
          <v:shape id="_x0000_i1168" type="#_x0000_t75" style="width:442pt;height:532pt" o:ole="" o:bordertopcolor="this" o:borderleftcolor="this" o:borderbottomcolor="this" o:borderrightcolor="this" filled="t" fillcolor="#daeef3 [664]">
            <v:imagedata r:id="rId29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8" DrawAspect="Content" ObjectID="_1409061801" r:id="rId297"/>
        </w:object>
      </w:r>
    </w:p>
    <w:p w14:paraId="17F43BA8" w14:textId="77777777" w:rsidR="00277844" w:rsidRDefault="00277844" w:rsidP="00277844">
      <w:pPr>
        <w:pStyle w:val="5"/>
        <w:rPr>
          <w:lang w:val="en-US"/>
        </w:rPr>
      </w:pPr>
      <w:r>
        <w:rPr>
          <w:lang w:val="en-US"/>
        </w:rPr>
        <w:lastRenderedPageBreak/>
        <w:t>3.</w:t>
      </w:r>
      <w:r w:rsidR="004B1A22">
        <w:rPr>
          <w:lang w:val="en-US"/>
        </w:rPr>
        <w:t>3</w:t>
      </w:r>
      <w:r>
        <w:rPr>
          <w:lang w:val="en-US"/>
        </w:rPr>
        <w:t>.2.2.2. Using an older version of C++</w:t>
      </w:r>
    </w:p>
    <w:p w14:paraId="0FA14C70" w14:textId="77777777" w:rsidR="00277844" w:rsidRDefault="00277844" w:rsidP="00277844">
      <w:pPr>
        <w:pStyle w:val="5"/>
        <w:rPr>
          <w:lang w:val="en-US"/>
        </w:rPr>
      </w:pPr>
      <w:r>
        <w:rPr>
          <w:lang w:val="en-US"/>
        </w:rPr>
        <w:t>3.</w:t>
      </w:r>
      <w:r w:rsidR="004B1A22">
        <w:rPr>
          <w:lang w:val="en-US"/>
        </w:rPr>
        <w:t>3</w:t>
      </w:r>
      <w:r>
        <w:rPr>
          <w:lang w:val="en-US"/>
        </w:rPr>
        <w:t xml:space="preserve">.2.2.2.1. </w:t>
      </w:r>
      <w:r w:rsidR="008A61F2">
        <w:rPr>
          <w:lang w:val="en-US"/>
        </w:rPr>
        <w:t>With two value vectors</w:t>
      </w:r>
    </w:p>
    <w:p w14:paraId="39FE2534" w14:textId="77777777" w:rsidR="001B2204" w:rsidRPr="00610309" w:rsidRDefault="001B2204" w:rsidP="001B2204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65E5FE6D" w14:textId="77777777" w:rsidR="001B2204" w:rsidRPr="00610309" w:rsidRDefault="001B2204" w:rsidP="001B2204">
      <w:pPr>
        <w:pStyle w:val="FunctionTagHeader"/>
      </w:pPr>
      <w:r w:rsidRPr="00610309">
        <w:t>Syntax:</w:t>
      </w:r>
    </w:p>
    <w:bookmarkStart w:id="313" w:name="_MON_1514358254"/>
    <w:bookmarkEnd w:id="313"/>
    <w:p w14:paraId="435E80D3" w14:textId="77777777" w:rsidR="001B2204" w:rsidRDefault="001B2204" w:rsidP="001B2204">
      <w:pPr>
        <w:rPr>
          <w:lang w:val="en-US"/>
        </w:rPr>
      </w:pPr>
      <w:r w:rsidRPr="006A56C2">
        <w:rPr>
          <w:lang w:val="en-US"/>
        </w:rPr>
        <w:object w:dxaOrig="8838" w:dyaOrig="1141" w14:anchorId="7AF453AD">
          <v:shape id="_x0000_i1169" type="#_x0000_t75" style="width:442pt;height:57pt" o:ole="" o:bordertopcolor="this" o:borderleftcolor="this" o:borderbottomcolor="this" o:borderrightcolor="this" filled="t" fillcolor="#daeef3 [664]">
            <v:imagedata r:id="rId29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69" DrawAspect="Content" ObjectID="_1409061802" r:id="rId299"/>
        </w:object>
      </w:r>
    </w:p>
    <w:p w14:paraId="1B8107B4" w14:textId="77777777" w:rsidR="001B2204" w:rsidRDefault="001B2204" w:rsidP="001B2204">
      <w:pPr>
        <w:pStyle w:val="FunctionTagHeader"/>
      </w:pPr>
      <w:r>
        <w:t>Description:</w:t>
      </w:r>
    </w:p>
    <w:p w14:paraId="40115131" w14:textId="77777777" w:rsidR="001B2204" w:rsidRPr="003D1091" w:rsidRDefault="001B2204" w:rsidP="001B2204">
      <w:pPr>
        <w:rPr>
          <w:lang w:val="en-US"/>
        </w:rPr>
      </w:pPr>
      <w:r>
        <w:rPr>
          <w:lang w:val="en-US"/>
        </w:rPr>
        <w:tab/>
        <w:t>This function uses the SampleSort algorithm to perform a key-value sort with two value vectors on each process. That is, it sorts the elements in a vector pointed by _keys and in two value vectors pointed by _values1 and _values2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2) corresponding to i and j respectively, then j is not less than i. This version compares key objects using operator&lt;.</w:t>
      </w:r>
    </w:p>
    <w:p w14:paraId="7364A59B" w14:textId="77777777" w:rsidR="001B2204" w:rsidRDefault="001B2204" w:rsidP="001B2204">
      <w:pPr>
        <w:pStyle w:val="FunctionTagHeader"/>
      </w:pPr>
      <w:r>
        <w:t>Parameters:</w:t>
      </w:r>
    </w:p>
    <w:p w14:paraId="77321F38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8E4A78B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56FC779B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E8555AB" w14:textId="77777777" w:rsidR="001B2204" w:rsidRPr="000A0288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4C344B3A" w14:textId="77777777" w:rsidR="001B2204" w:rsidRDefault="001B2204" w:rsidP="001B2204">
      <w:pPr>
        <w:pStyle w:val="FunctionTagHeader"/>
      </w:pPr>
      <w:r>
        <w:t>Template Parameters:</w:t>
      </w:r>
    </w:p>
    <w:p w14:paraId="0D36BC33" w14:textId="77777777" w:rsidR="001B2204" w:rsidRPr="00FB325C" w:rsidRDefault="001B2204" w:rsidP="001B2204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07DEB8FD" w14:textId="77777777" w:rsidR="001B2204" w:rsidRDefault="001B2204" w:rsidP="001B220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66B67D4" w14:textId="77777777" w:rsidR="001B2204" w:rsidRPr="00FB325C" w:rsidRDefault="001B2204" w:rsidP="001B2204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17AE00B" w14:textId="77777777" w:rsidR="001B2204" w:rsidRDefault="001B2204" w:rsidP="001B2204">
      <w:pPr>
        <w:pStyle w:val="FunctionTagHeader"/>
      </w:pPr>
      <w:r>
        <w:t>Exceptions:</w:t>
      </w:r>
    </w:p>
    <w:p w14:paraId="41F1F065" w14:textId="77777777" w:rsidR="001B2204" w:rsidRDefault="001B2204" w:rsidP="001B2204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9A029D4" w14:textId="77777777" w:rsidR="001B2204" w:rsidRDefault="001B2204" w:rsidP="001B2204">
      <w:pPr>
        <w:pStyle w:val="FunctionTagHeader"/>
      </w:pPr>
      <w:r>
        <w:t>Example:</w:t>
      </w:r>
    </w:p>
    <w:bookmarkStart w:id="314" w:name="_MON_1514582537"/>
    <w:bookmarkEnd w:id="314"/>
    <w:p w14:paraId="1071B3BD" w14:textId="77777777" w:rsidR="001B2204" w:rsidRDefault="000D5E4E" w:rsidP="001B2204">
      <w:r>
        <w:object w:dxaOrig="8838" w:dyaOrig="10634" w14:anchorId="0A3B1660">
          <v:shape id="_x0000_i1170" type="#_x0000_t75" style="width:442pt;height:532pt" o:ole="" o:bordertopcolor="this" o:borderleftcolor="this" o:borderbottomcolor="this" o:borderrightcolor="this" filled="t" fillcolor="#daeef3 [664]">
            <v:imagedata r:id="rId30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0" DrawAspect="Content" ObjectID="_1409061803" r:id="rId301"/>
        </w:object>
      </w:r>
    </w:p>
    <w:p w14:paraId="750907BD" w14:textId="77777777" w:rsidR="001B2204" w:rsidRPr="00610309" w:rsidRDefault="001B2204" w:rsidP="001B2204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67AD2B2" w14:textId="77777777" w:rsidR="001B2204" w:rsidRPr="00610309" w:rsidRDefault="001B2204" w:rsidP="001B2204">
      <w:pPr>
        <w:pStyle w:val="FunctionTagHeader"/>
      </w:pPr>
      <w:r w:rsidRPr="00610309">
        <w:t>Syntax:</w:t>
      </w:r>
    </w:p>
    <w:bookmarkStart w:id="315" w:name="_MON_1514358227"/>
    <w:bookmarkEnd w:id="315"/>
    <w:p w14:paraId="60F1EC60" w14:textId="77777777" w:rsidR="001B2204" w:rsidRDefault="006E5B0D" w:rsidP="001B2204">
      <w:pPr>
        <w:rPr>
          <w:lang w:val="en-US"/>
        </w:rPr>
      </w:pPr>
      <w:r w:rsidRPr="006A56C2">
        <w:rPr>
          <w:lang w:val="en-US"/>
        </w:rPr>
        <w:object w:dxaOrig="8838" w:dyaOrig="1426" w14:anchorId="17D6248A">
          <v:shape id="_x0000_i1171" type="#_x0000_t75" style="width:442pt;height:71pt" o:ole="" o:bordertopcolor="this" o:borderleftcolor="this" o:borderbottomcolor="this" o:borderrightcolor="this" filled="t" fillcolor="#daeef3 [664]">
            <v:imagedata r:id="rId30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1" DrawAspect="Content" ObjectID="_1409061804" r:id="rId303"/>
        </w:object>
      </w:r>
    </w:p>
    <w:p w14:paraId="3C060680" w14:textId="77777777" w:rsidR="001B2204" w:rsidRDefault="001B2204" w:rsidP="001B2204">
      <w:pPr>
        <w:pStyle w:val="FunctionTagHeader"/>
      </w:pPr>
      <w:r>
        <w:t>Description:</w:t>
      </w:r>
    </w:p>
    <w:p w14:paraId="4E343E5B" w14:textId="77777777" w:rsidR="001B2204" w:rsidRPr="003D1091" w:rsidRDefault="000F2C51" w:rsidP="001B2204">
      <w:pPr>
        <w:rPr>
          <w:lang w:val="en-US"/>
        </w:rPr>
      </w:pPr>
      <w:r>
        <w:rPr>
          <w:lang w:val="en-US"/>
        </w:rPr>
        <w:tab/>
        <w:t>This function uses the Sample</w:t>
      </w:r>
      <w:r w:rsidR="001B2204">
        <w:rPr>
          <w:lang w:val="en-US"/>
        </w:rPr>
        <w:t>Sort algorithm to perform a key-value sort with two value vectors on each process. That is, it sorts the elements in a vector pointed by _keys and in two value vectors pointed by _values1 and _values2 into a key order in which comparing objects is done by a function object comp.</w:t>
      </w:r>
    </w:p>
    <w:p w14:paraId="45490B70" w14:textId="77777777" w:rsidR="001B2204" w:rsidRDefault="001B2204" w:rsidP="001B2204">
      <w:pPr>
        <w:pStyle w:val="FunctionTagHeader"/>
      </w:pPr>
      <w:r>
        <w:t>Parameters:</w:t>
      </w:r>
    </w:p>
    <w:p w14:paraId="1E48B47C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6640C8FE" w14:textId="77777777" w:rsidR="001B2204" w:rsidRPr="001376FE" w:rsidRDefault="001B2204" w:rsidP="001B2204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5E6BB135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47A1E89" w14:textId="77777777" w:rsidR="001B2204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BF25745" w14:textId="77777777" w:rsidR="001B2204" w:rsidRPr="000A0288" w:rsidRDefault="001B2204" w:rsidP="001B2204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B0AC250" w14:textId="77777777" w:rsidR="001B2204" w:rsidRDefault="001B2204" w:rsidP="001B2204">
      <w:pPr>
        <w:pStyle w:val="FunctionTagHeader"/>
      </w:pPr>
      <w:r>
        <w:t>Template Parameters:</w:t>
      </w:r>
    </w:p>
    <w:p w14:paraId="46CD6582" w14:textId="77777777" w:rsidR="001B2204" w:rsidRPr="00FB325C" w:rsidRDefault="001B2204" w:rsidP="001B2204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50BBFC06" w14:textId="77777777" w:rsidR="001B2204" w:rsidRPr="00FB325C" w:rsidRDefault="001B2204" w:rsidP="001B220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56C05D2D" w14:textId="77777777" w:rsidR="001B2204" w:rsidRDefault="001B2204" w:rsidP="001B220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CC36FE0" w14:textId="77777777" w:rsidR="001B2204" w:rsidRPr="00FB325C" w:rsidRDefault="001B2204" w:rsidP="001B2204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0A7A6C3" w14:textId="77777777" w:rsidR="001B2204" w:rsidRDefault="001B2204" w:rsidP="001B2204">
      <w:pPr>
        <w:pStyle w:val="FunctionTagHeader"/>
      </w:pPr>
      <w:r>
        <w:t>Exceptions:</w:t>
      </w:r>
    </w:p>
    <w:p w14:paraId="1AB55E22" w14:textId="77777777" w:rsidR="001B2204" w:rsidRDefault="001B2204" w:rsidP="001B2204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AE90948" w14:textId="77777777" w:rsidR="001B2204" w:rsidRDefault="001B2204" w:rsidP="001B2204">
      <w:pPr>
        <w:pStyle w:val="FunctionTagHeader"/>
      </w:pPr>
      <w:r>
        <w:t>Note:</w:t>
      </w:r>
    </w:p>
    <w:p w14:paraId="1915DB36" w14:textId="77777777" w:rsidR="001B2204" w:rsidRPr="009A152E" w:rsidRDefault="00816982" w:rsidP="001B2204">
      <w:pPr>
        <w:rPr>
          <w:lang w:val="en-US"/>
        </w:rPr>
      </w:pPr>
      <w:r>
        <w:rPr>
          <w:lang w:val="en-US"/>
        </w:rPr>
        <w:tab/>
      </w:r>
      <w:r w:rsidR="001B2204">
        <w:t>Valid types to be used as StrictWeakOrdering are: std::less&lt;T&gt; or std::greater&lt;T&gt;</w:t>
      </w:r>
      <w:r w:rsidR="001B2204">
        <w:rPr>
          <w:lang w:val="en-US"/>
        </w:rPr>
        <w:t xml:space="preserve"> where T is VectorK::value_type</w:t>
      </w:r>
      <w:r w:rsidR="001B2204">
        <w:t>.</w:t>
      </w:r>
    </w:p>
    <w:p w14:paraId="7687681A" w14:textId="77777777" w:rsidR="001B2204" w:rsidRDefault="001B2204" w:rsidP="001B2204">
      <w:pPr>
        <w:pStyle w:val="FunctionTagHeader"/>
      </w:pPr>
      <w:r>
        <w:t>Example:</w:t>
      </w:r>
    </w:p>
    <w:bookmarkStart w:id="316" w:name="_MON_1514582881"/>
    <w:bookmarkEnd w:id="316"/>
    <w:p w14:paraId="43B1A435" w14:textId="77777777" w:rsidR="001B2204" w:rsidRDefault="0043042E" w:rsidP="001B2204">
      <w:r>
        <w:object w:dxaOrig="8838" w:dyaOrig="10634" w14:anchorId="0D447670">
          <v:shape id="_x0000_i1172" type="#_x0000_t75" style="width:442pt;height:532pt" o:ole="" o:bordertopcolor="this" o:borderleftcolor="this" o:borderbottomcolor="this" o:borderrightcolor="this" filled="t" fillcolor="#daeef3 [664]">
            <v:imagedata r:id="rId30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2" DrawAspect="Content" ObjectID="_1409061805" r:id="rId305"/>
        </w:object>
      </w:r>
    </w:p>
    <w:p w14:paraId="10F55B5A" w14:textId="77777777" w:rsidR="00E128C8" w:rsidRDefault="00E128C8" w:rsidP="00E128C8">
      <w:pPr>
        <w:pStyle w:val="5"/>
        <w:rPr>
          <w:lang w:val="en-US"/>
        </w:rPr>
      </w:pPr>
      <w:bookmarkStart w:id="317" w:name="OLE_LINK282"/>
      <w:bookmarkStart w:id="318" w:name="OLE_LINK283"/>
      <w:r>
        <w:rPr>
          <w:lang w:val="en-US"/>
        </w:rPr>
        <w:t>3.</w:t>
      </w:r>
      <w:r w:rsidR="002D2133">
        <w:rPr>
          <w:lang w:val="en-US"/>
        </w:rPr>
        <w:t>3</w:t>
      </w:r>
      <w:r>
        <w:rPr>
          <w:lang w:val="en-US"/>
        </w:rPr>
        <w:t>.2.2.2.2</w:t>
      </w:r>
      <w:bookmarkEnd w:id="317"/>
      <w:bookmarkEnd w:id="318"/>
      <w:r>
        <w:rPr>
          <w:lang w:val="en-US"/>
        </w:rPr>
        <w:t xml:space="preserve">. </w:t>
      </w:r>
      <w:r w:rsidR="008A61F2">
        <w:rPr>
          <w:lang w:val="en-US"/>
        </w:rPr>
        <w:t>With three value vectors</w:t>
      </w:r>
    </w:p>
    <w:p w14:paraId="2FBE33DC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2ED84030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19" w:name="_MON_1514601132"/>
    <w:bookmarkEnd w:id="319"/>
    <w:p w14:paraId="39232CEE" w14:textId="77777777" w:rsidR="00E128C8" w:rsidRDefault="00A7155A" w:rsidP="00E128C8">
      <w:pPr>
        <w:rPr>
          <w:lang w:val="en-US"/>
        </w:rPr>
      </w:pPr>
      <w:r w:rsidRPr="006A56C2">
        <w:rPr>
          <w:lang w:val="en-US"/>
        </w:rPr>
        <w:object w:dxaOrig="8838" w:dyaOrig="1426" w14:anchorId="168051ED">
          <v:shape id="_x0000_i1173" type="#_x0000_t75" style="width:442pt;height:71pt" o:ole="" o:bordertopcolor="this" o:borderleftcolor="this" o:borderbottomcolor="this" o:borderrightcolor="this" filled="t" fillcolor="#daeef3 [664]">
            <v:imagedata r:id="rId30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3" DrawAspect="Content" ObjectID="_1409061806" r:id="rId307"/>
        </w:object>
      </w:r>
    </w:p>
    <w:p w14:paraId="157F88D8" w14:textId="77777777" w:rsidR="00E128C8" w:rsidRDefault="00E128C8" w:rsidP="00E128C8">
      <w:pPr>
        <w:pStyle w:val="FunctionTagHeader"/>
      </w:pPr>
      <w:r>
        <w:t>Description:</w:t>
      </w:r>
    </w:p>
    <w:p w14:paraId="58B18CE6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A7155A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three value vectors pointed by _values1, _values2, and _values3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3) corresponding to i and j respectively, then j is not less than i. This version compares key objects using operator&lt;.</w:t>
      </w:r>
    </w:p>
    <w:p w14:paraId="2E7749DE" w14:textId="77777777" w:rsidR="00E128C8" w:rsidRDefault="00E128C8" w:rsidP="00E128C8">
      <w:pPr>
        <w:pStyle w:val="FunctionTagHeader"/>
      </w:pPr>
      <w:r>
        <w:t>Parameters:</w:t>
      </w:r>
    </w:p>
    <w:p w14:paraId="31599C3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5CAF0A0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57E139F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0C3B16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E7877F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4E9EC1CD" w14:textId="77777777" w:rsidR="00E128C8" w:rsidRDefault="00E128C8" w:rsidP="00E128C8">
      <w:pPr>
        <w:pStyle w:val="FunctionTagHeader"/>
      </w:pPr>
      <w:r>
        <w:t>Template Parameters:</w:t>
      </w:r>
    </w:p>
    <w:p w14:paraId="3B7DC079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624DA41E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79DFBA6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2CBE698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35A4683" w14:textId="77777777" w:rsidR="00E128C8" w:rsidRDefault="00E128C8" w:rsidP="00E128C8">
      <w:pPr>
        <w:pStyle w:val="FunctionTagHeader"/>
      </w:pPr>
      <w:r>
        <w:t>Exceptions:</w:t>
      </w:r>
    </w:p>
    <w:p w14:paraId="794FDBA4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lastRenderedPageBreak/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07AA0A6F" w14:textId="77777777" w:rsidR="00E128C8" w:rsidRDefault="00E128C8" w:rsidP="00E128C8">
      <w:pPr>
        <w:pStyle w:val="FunctionTagHeader"/>
      </w:pPr>
      <w:r>
        <w:t>Example:</w:t>
      </w:r>
    </w:p>
    <w:bookmarkStart w:id="320" w:name="_MON_1514601012"/>
    <w:bookmarkEnd w:id="320"/>
    <w:p w14:paraId="215EEE83" w14:textId="77777777" w:rsidR="00E128C8" w:rsidRDefault="00A7155A" w:rsidP="00E128C8">
      <w:r>
        <w:object w:dxaOrig="8838" w:dyaOrig="11931" w14:anchorId="53D39D28">
          <v:shape id="_x0000_i1174" type="#_x0000_t75" style="width:442pt;height:597pt" o:ole="" o:bordertopcolor="this" o:borderleftcolor="this" o:borderbottomcolor="this" o:borderrightcolor="this" filled="t" fillcolor="#daeef3 [664]">
            <v:imagedata r:id="rId30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4" DrawAspect="Content" ObjectID="_1409061807" r:id="rId309"/>
        </w:object>
      </w:r>
    </w:p>
    <w:p w14:paraId="51F0D52E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lastRenderedPageBreak/>
        <w:t>Customized Order</w:t>
      </w:r>
    </w:p>
    <w:p w14:paraId="1F2F2B64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21" w:name="_MON_1514600980"/>
    <w:bookmarkEnd w:id="321"/>
    <w:p w14:paraId="6FA06175" w14:textId="77777777" w:rsidR="00E128C8" w:rsidRDefault="00A7155A" w:rsidP="00E128C8">
      <w:pPr>
        <w:rPr>
          <w:lang w:val="en-US"/>
        </w:rPr>
      </w:pPr>
      <w:r w:rsidRPr="006A56C2">
        <w:rPr>
          <w:lang w:val="en-US"/>
        </w:rPr>
        <w:object w:dxaOrig="8838" w:dyaOrig="1712" w14:anchorId="7840D9E0">
          <v:shape id="_x0000_i1175" type="#_x0000_t75" style="width:442pt;height:86pt" o:ole="" o:bordertopcolor="this" o:borderleftcolor="this" o:borderbottomcolor="this" o:borderrightcolor="this" filled="t" fillcolor="#daeef3 [664]">
            <v:imagedata r:id="rId3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5" DrawAspect="Content" ObjectID="_1409061808" r:id="rId311"/>
        </w:object>
      </w:r>
    </w:p>
    <w:p w14:paraId="76C7C64D" w14:textId="77777777" w:rsidR="00E128C8" w:rsidRDefault="00E128C8" w:rsidP="00E128C8">
      <w:pPr>
        <w:pStyle w:val="FunctionTagHeader"/>
      </w:pPr>
      <w:r>
        <w:t>Description:</w:t>
      </w:r>
    </w:p>
    <w:p w14:paraId="690F8177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A7155A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three value vectors pointed by _values1, _values2, and _values3 into a key order in which comparing objects is done by a function object comp.</w:t>
      </w:r>
    </w:p>
    <w:p w14:paraId="12E69810" w14:textId="77777777" w:rsidR="00E128C8" w:rsidRDefault="00E128C8" w:rsidP="00E128C8">
      <w:pPr>
        <w:pStyle w:val="FunctionTagHeader"/>
      </w:pPr>
      <w:r>
        <w:t>Parameters:</w:t>
      </w:r>
    </w:p>
    <w:p w14:paraId="33644B85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9B1FF84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CA42865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0AE826F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1CEAAB3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60776EB7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60DF4C94" w14:textId="77777777" w:rsidR="00E128C8" w:rsidRDefault="00E128C8" w:rsidP="00E128C8">
      <w:pPr>
        <w:pStyle w:val="FunctionTagHeader"/>
      </w:pPr>
      <w:r>
        <w:t>Template Parameters:</w:t>
      </w:r>
    </w:p>
    <w:p w14:paraId="7189AB65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49813588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CEF7559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975DA76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94A8F8D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C71CDEC" w14:textId="77777777" w:rsidR="00E128C8" w:rsidRDefault="00E128C8" w:rsidP="00E128C8">
      <w:pPr>
        <w:pStyle w:val="FunctionTagHeader"/>
      </w:pPr>
      <w:r>
        <w:t>Exceptions:</w:t>
      </w:r>
    </w:p>
    <w:p w14:paraId="04F584F8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9FAD457" w14:textId="77777777" w:rsidR="00E128C8" w:rsidRDefault="00E128C8" w:rsidP="00E128C8">
      <w:pPr>
        <w:pStyle w:val="FunctionTagHeader"/>
      </w:pPr>
      <w:r>
        <w:t>Note:</w:t>
      </w:r>
    </w:p>
    <w:p w14:paraId="06B0FAEE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E973076" w14:textId="77777777" w:rsidR="00E128C8" w:rsidRDefault="00E128C8" w:rsidP="00E128C8">
      <w:pPr>
        <w:pStyle w:val="FunctionTagHeader"/>
      </w:pPr>
      <w:r>
        <w:t>Example:</w:t>
      </w:r>
    </w:p>
    <w:bookmarkStart w:id="322" w:name="_MON_1514600905"/>
    <w:bookmarkEnd w:id="322"/>
    <w:p w14:paraId="192AFAF5" w14:textId="77777777" w:rsidR="00E128C8" w:rsidRDefault="00A7155A" w:rsidP="00E128C8">
      <w:pPr>
        <w:rPr>
          <w:lang w:val="en-US"/>
        </w:rPr>
      </w:pPr>
      <w:r>
        <w:object w:dxaOrig="8838" w:dyaOrig="8300" w14:anchorId="6AF3581D">
          <v:shape id="_x0000_i1176" type="#_x0000_t75" style="width:442pt;height:415pt" o:ole="" o:bordertopcolor="this" o:borderleftcolor="this" o:borderrightcolor="this" filled="t" fillcolor="#daeef3 [664]">
            <v:imagedata r:id="rId31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76" DrawAspect="Content" ObjectID="_1409061809" r:id="rId313"/>
        </w:object>
      </w:r>
    </w:p>
    <w:bookmarkStart w:id="323" w:name="_MON_1514600853"/>
    <w:bookmarkEnd w:id="323"/>
    <w:p w14:paraId="20EA458C" w14:textId="77777777" w:rsidR="00E128C8" w:rsidRDefault="00A7155A" w:rsidP="00E128C8">
      <w:r>
        <w:object w:dxaOrig="8838" w:dyaOrig="3891" w14:anchorId="1488468D">
          <v:shape id="_x0000_i1177" type="#_x0000_t75" style="width:442pt;height:195pt" o:ole="" o:borderleftcolor="this" o:borderbottomcolor="this" o:borderrightcolor="this" filled="t" fillcolor="#daeef3 [664]">
            <v:imagedata r:id="rId31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7" DrawAspect="Content" ObjectID="_1409061810" r:id="rId315"/>
        </w:object>
      </w:r>
    </w:p>
    <w:p w14:paraId="567ADCB5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lastRenderedPageBreak/>
        <w:t>3.</w:t>
      </w:r>
      <w:r w:rsidR="002D2133">
        <w:rPr>
          <w:lang w:val="en-US"/>
        </w:rPr>
        <w:t>3</w:t>
      </w:r>
      <w:r>
        <w:rPr>
          <w:lang w:val="en-US"/>
        </w:rPr>
        <w:t xml:space="preserve">.2.2.2.3. </w:t>
      </w:r>
      <w:r w:rsidR="008A61F2">
        <w:rPr>
          <w:lang w:val="en-US"/>
        </w:rPr>
        <w:t>With four value vectors</w:t>
      </w:r>
    </w:p>
    <w:p w14:paraId="4271E538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26736A8A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24" w:name="_MON_1514600823"/>
    <w:bookmarkEnd w:id="324"/>
    <w:p w14:paraId="34CAF7C4" w14:textId="77777777" w:rsidR="00E128C8" w:rsidRDefault="00A7155A" w:rsidP="00E128C8">
      <w:pPr>
        <w:rPr>
          <w:lang w:val="en-US"/>
        </w:rPr>
      </w:pPr>
      <w:r w:rsidRPr="006A56C2">
        <w:rPr>
          <w:lang w:val="en-US"/>
        </w:rPr>
        <w:object w:dxaOrig="8838" w:dyaOrig="1712" w14:anchorId="4B0745FF">
          <v:shape id="_x0000_i1178" type="#_x0000_t75" style="width:442pt;height:86pt" o:ole="" o:bordertopcolor="this" o:borderleftcolor="this" o:borderbottomcolor="this" o:borderrightcolor="this" filled="t" fillcolor="#daeef3 [664]">
            <v:imagedata r:id="rId3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78" DrawAspect="Content" ObjectID="_1409061811" r:id="rId317"/>
        </w:object>
      </w:r>
    </w:p>
    <w:p w14:paraId="698FE68E" w14:textId="77777777" w:rsidR="00E128C8" w:rsidRDefault="00E128C8" w:rsidP="00E128C8">
      <w:pPr>
        <w:pStyle w:val="FunctionTagHeader"/>
      </w:pPr>
      <w:r>
        <w:t>Description:</w:t>
      </w:r>
    </w:p>
    <w:p w14:paraId="508CB2F2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A7155A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four value vectors pointed by _values1, _values2, _values3, and _values4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4) corresponding to i and j respectively, then j is not less than i. This version compares key objects using operator&lt;.</w:t>
      </w:r>
    </w:p>
    <w:p w14:paraId="40B9D431" w14:textId="77777777" w:rsidR="00E128C8" w:rsidRDefault="00E128C8" w:rsidP="00E128C8">
      <w:pPr>
        <w:pStyle w:val="FunctionTagHeader"/>
      </w:pPr>
      <w:r>
        <w:t>Parameters:</w:t>
      </w:r>
    </w:p>
    <w:p w14:paraId="340E3351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FD38A43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16BEC0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44AB18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70890126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2FDF3BB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737C408C" w14:textId="77777777" w:rsidR="00E128C8" w:rsidRDefault="00E128C8" w:rsidP="00E128C8">
      <w:pPr>
        <w:pStyle w:val="FunctionTagHeader"/>
      </w:pPr>
      <w:r>
        <w:t>Template Parameters:</w:t>
      </w:r>
    </w:p>
    <w:p w14:paraId="00C51F1E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254776E0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1A832F6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CB7E690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61506B7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FAF839B" w14:textId="77777777" w:rsidR="00E128C8" w:rsidRDefault="00E128C8" w:rsidP="00E128C8">
      <w:pPr>
        <w:pStyle w:val="FunctionTagHeader"/>
      </w:pPr>
      <w:r>
        <w:t>Exceptions:</w:t>
      </w:r>
    </w:p>
    <w:p w14:paraId="1B58A515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32C1CCF4" w14:textId="77777777" w:rsidR="00E128C8" w:rsidRDefault="00E128C8" w:rsidP="00E128C8">
      <w:pPr>
        <w:pStyle w:val="FunctionTagHeader"/>
      </w:pPr>
      <w:r>
        <w:t>Example:</w:t>
      </w:r>
    </w:p>
    <w:bookmarkStart w:id="325" w:name="_MON_1514600765"/>
    <w:bookmarkEnd w:id="325"/>
    <w:p w14:paraId="4FE07A91" w14:textId="77777777" w:rsidR="00E128C8" w:rsidRDefault="00A7155A" w:rsidP="00E128C8">
      <w:pPr>
        <w:rPr>
          <w:lang w:val="en-US"/>
        </w:rPr>
      </w:pPr>
      <w:r>
        <w:object w:dxaOrig="8838" w:dyaOrig="9078" w14:anchorId="71151902">
          <v:shape id="_x0000_i1179" type="#_x0000_t75" style="width:442pt;height:454pt" o:ole="" o:bordertopcolor="this" o:borderleftcolor="this" o:borderrightcolor="this" filled="t" fillcolor="#daeef3 [664]">
            <v:imagedata r:id="rId31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79" DrawAspect="Content" ObjectID="_1409061812" r:id="rId319"/>
        </w:object>
      </w:r>
    </w:p>
    <w:bookmarkStart w:id="326" w:name="_MON_1514600712"/>
    <w:bookmarkEnd w:id="326"/>
    <w:p w14:paraId="71CAE2EA" w14:textId="77777777" w:rsidR="00E128C8" w:rsidRPr="00050C55" w:rsidRDefault="00A7155A" w:rsidP="00E128C8">
      <w:pPr>
        <w:rPr>
          <w:lang w:val="en-US"/>
        </w:rPr>
      </w:pPr>
      <w:r>
        <w:object w:dxaOrig="8838" w:dyaOrig="4150" w14:anchorId="516D459B">
          <v:shape id="_x0000_i1180" type="#_x0000_t75" style="width:442pt;height:208pt" o:ole="" o:borderleftcolor="this" o:borderbottomcolor="this" o:borderrightcolor="this" filled="t" fillcolor="#daeef3 [664]">
            <v:imagedata r:id="rId32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0" DrawAspect="Content" ObjectID="_1409061813" r:id="rId321"/>
        </w:object>
      </w:r>
    </w:p>
    <w:p w14:paraId="0F702DD6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5D9B23E9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27" w:name="_MON_1514600686"/>
    <w:bookmarkEnd w:id="327"/>
    <w:p w14:paraId="23BD9230" w14:textId="77777777" w:rsidR="00E128C8" w:rsidRDefault="00A7155A" w:rsidP="00E128C8">
      <w:pPr>
        <w:rPr>
          <w:lang w:val="en-US"/>
        </w:rPr>
      </w:pPr>
      <w:r w:rsidRPr="006A56C2">
        <w:rPr>
          <w:lang w:val="en-US"/>
        </w:rPr>
        <w:object w:dxaOrig="8838" w:dyaOrig="1712" w14:anchorId="68142A17">
          <v:shape id="_x0000_i1181" type="#_x0000_t75" style="width:442pt;height:86pt" o:ole="" o:bordertopcolor="this" o:borderleftcolor="this" o:borderbottomcolor="this" o:borderrightcolor="this" filled="t" fillcolor="#daeef3 [664]">
            <v:imagedata r:id="rId32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1" DrawAspect="Content" ObjectID="_1409061814" r:id="rId323"/>
        </w:object>
      </w:r>
    </w:p>
    <w:p w14:paraId="3A9E0E89" w14:textId="77777777" w:rsidR="00E128C8" w:rsidRDefault="00E128C8" w:rsidP="00E128C8">
      <w:pPr>
        <w:pStyle w:val="FunctionTagHeader"/>
      </w:pPr>
      <w:r>
        <w:t>Description:</w:t>
      </w:r>
    </w:p>
    <w:p w14:paraId="5CA0621A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A7155A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four value vectors pointed by _values1, _values2, _values3, and _values4 into a key order in which comparing objects is done by a function object comp.</w:t>
      </w:r>
    </w:p>
    <w:p w14:paraId="0FE07277" w14:textId="77777777" w:rsidR="00E128C8" w:rsidRDefault="00E128C8" w:rsidP="00E128C8">
      <w:pPr>
        <w:pStyle w:val="FunctionTagHeader"/>
      </w:pPr>
      <w:r>
        <w:t>Parameters:</w:t>
      </w:r>
    </w:p>
    <w:p w14:paraId="3093EBBD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5C78774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2A4462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3243E4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10760A2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B70444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CF7FD8F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10C71F68" w14:textId="77777777" w:rsidR="00E128C8" w:rsidRDefault="00E128C8" w:rsidP="00E128C8">
      <w:pPr>
        <w:pStyle w:val="FunctionTagHeader"/>
      </w:pPr>
      <w:r>
        <w:t>Template Parameters:</w:t>
      </w:r>
    </w:p>
    <w:p w14:paraId="420CA50F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7A2506D7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9845080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4113C01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437D5CC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D11A802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96737B5" w14:textId="77777777" w:rsidR="00E128C8" w:rsidRDefault="00E128C8" w:rsidP="00E128C8">
      <w:pPr>
        <w:pStyle w:val="FunctionTagHeader"/>
      </w:pPr>
      <w:r>
        <w:t>Exceptions:</w:t>
      </w:r>
    </w:p>
    <w:p w14:paraId="67D0F2A5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5F98041" w14:textId="77777777" w:rsidR="00E128C8" w:rsidRDefault="00E128C8" w:rsidP="00E128C8">
      <w:pPr>
        <w:pStyle w:val="FunctionTagHeader"/>
      </w:pPr>
      <w:r>
        <w:t>Note:</w:t>
      </w:r>
    </w:p>
    <w:p w14:paraId="5FBA0F0F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FE09D4B" w14:textId="77777777" w:rsidR="00E128C8" w:rsidRDefault="00E128C8" w:rsidP="00E128C8">
      <w:pPr>
        <w:pStyle w:val="FunctionTagHeader"/>
      </w:pPr>
      <w:r>
        <w:t>Example:</w:t>
      </w:r>
    </w:p>
    <w:bookmarkStart w:id="328" w:name="_MON_1514600629"/>
    <w:bookmarkEnd w:id="328"/>
    <w:p w14:paraId="66FF4732" w14:textId="77777777" w:rsidR="00E128C8" w:rsidRPr="004B1DFB" w:rsidRDefault="00A7155A" w:rsidP="00E128C8">
      <w:pPr>
        <w:rPr>
          <w:lang w:val="en-US"/>
        </w:rPr>
      </w:pPr>
      <w:r>
        <w:object w:dxaOrig="8838" w:dyaOrig="9078" w14:anchorId="689FABF0">
          <v:shape id="_x0000_i1182" type="#_x0000_t75" style="width:442pt;height:454pt" o:ole="" o:bordertopcolor="this" o:borderleftcolor="this" o:borderrightcolor="this" filled="t" fillcolor="#daeef3 [664]">
            <v:imagedata r:id="rId32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82" DrawAspect="Content" ObjectID="_1409061815" r:id="rId325"/>
        </w:object>
      </w:r>
      <w:bookmarkStart w:id="329" w:name="_MON_1514600585"/>
      <w:bookmarkEnd w:id="329"/>
      <w:r>
        <w:object w:dxaOrig="8838" w:dyaOrig="4410" w14:anchorId="5094127E">
          <v:shape id="_x0000_i1183" type="#_x0000_t75" style="width:442pt;height:221pt" o:ole="" o:borderleftcolor="this" o:borderbottomcolor="this" o:borderrightcolor="this" filled="t" fillcolor="#daeef3 [664]">
            <v:imagedata r:id="rId32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3" DrawAspect="Content" ObjectID="_1409061816" r:id="rId327"/>
        </w:object>
      </w:r>
    </w:p>
    <w:p w14:paraId="6A5B3A3B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2D2133">
        <w:rPr>
          <w:lang w:val="en-US"/>
        </w:rPr>
        <w:t>3</w:t>
      </w:r>
      <w:r>
        <w:rPr>
          <w:lang w:val="en-US"/>
        </w:rPr>
        <w:t xml:space="preserve">.2.2.2.4. </w:t>
      </w:r>
      <w:r w:rsidR="008A61F2">
        <w:rPr>
          <w:lang w:val="en-US"/>
        </w:rPr>
        <w:t>With five value vectors</w:t>
      </w:r>
    </w:p>
    <w:p w14:paraId="48D5C6F2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4C3DFFC4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30" w:name="_MON_1514600396"/>
    <w:bookmarkEnd w:id="330"/>
    <w:p w14:paraId="0189D17B" w14:textId="77777777" w:rsidR="00E128C8" w:rsidRDefault="00153453" w:rsidP="00E128C8">
      <w:pPr>
        <w:rPr>
          <w:lang w:val="en-US"/>
        </w:rPr>
      </w:pPr>
      <w:r w:rsidRPr="006A56C2">
        <w:rPr>
          <w:lang w:val="en-US"/>
        </w:rPr>
        <w:object w:dxaOrig="8838" w:dyaOrig="1712" w14:anchorId="5B9652B9">
          <v:shape id="_x0000_i1184" type="#_x0000_t75" style="width:442pt;height:86pt" o:ole="" o:bordertopcolor="this" o:borderleftcolor="this" o:borderbottomcolor="this" o:borderrightcolor="this" filled="t" fillcolor="#daeef3 [664]">
            <v:imagedata r:id="rId3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4" DrawAspect="Content" ObjectID="_1409061817" r:id="rId329"/>
        </w:object>
      </w:r>
    </w:p>
    <w:p w14:paraId="1F3615E8" w14:textId="77777777" w:rsidR="00E128C8" w:rsidRDefault="00E128C8" w:rsidP="00E128C8">
      <w:pPr>
        <w:pStyle w:val="FunctionTagHeader"/>
      </w:pPr>
      <w:r>
        <w:t>Description:</w:t>
      </w:r>
    </w:p>
    <w:p w14:paraId="78F31DED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153453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five value vectors pointed by _values1, _values2, _values3, _values4 and _values5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5) corresponding to i and j respectively, then j is not less than i. This version compares key objects using operator&lt;.</w:t>
      </w:r>
    </w:p>
    <w:p w14:paraId="21CFFEBB" w14:textId="77777777" w:rsidR="00E128C8" w:rsidRDefault="00E128C8" w:rsidP="00E128C8">
      <w:pPr>
        <w:pStyle w:val="FunctionTagHeader"/>
      </w:pPr>
      <w:r>
        <w:t>Parameters:</w:t>
      </w:r>
    </w:p>
    <w:p w14:paraId="436BFDE9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0F8B36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0075582" w14:textId="77777777" w:rsidR="00E128C8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467FC99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4523F0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24958B9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2DD6EE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43F34DA8" w14:textId="77777777" w:rsidR="00E128C8" w:rsidRDefault="00E128C8" w:rsidP="00E128C8">
      <w:pPr>
        <w:pStyle w:val="FunctionTagHeader"/>
      </w:pPr>
      <w:r>
        <w:t>Template Parameters:</w:t>
      </w:r>
    </w:p>
    <w:p w14:paraId="67F70E67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0BF08699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56854C1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E883A4B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B312258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6FF4E4D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B6BD2FC" w14:textId="77777777" w:rsidR="00E128C8" w:rsidRDefault="00E128C8" w:rsidP="00E128C8">
      <w:pPr>
        <w:pStyle w:val="FunctionTagHeader"/>
      </w:pPr>
      <w:r>
        <w:t>Exceptions:</w:t>
      </w:r>
    </w:p>
    <w:p w14:paraId="228A06C8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432FC9A" w14:textId="77777777" w:rsidR="00E128C8" w:rsidRDefault="00E128C8" w:rsidP="00E128C8">
      <w:pPr>
        <w:pStyle w:val="FunctionTagHeader"/>
      </w:pPr>
      <w:r>
        <w:t>Example:</w:t>
      </w:r>
    </w:p>
    <w:bookmarkStart w:id="331" w:name="_MON_1514600339"/>
    <w:bookmarkEnd w:id="331"/>
    <w:p w14:paraId="53116088" w14:textId="77777777" w:rsidR="00E128C8" w:rsidRDefault="00153453" w:rsidP="00E128C8">
      <w:pPr>
        <w:rPr>
          <w:lang w:val="en-US"/>
        </w:rPr>
      </w:pPr>
      <w:r>
        <w:object w:dxaOrig="8838" w:dyaOrig="10375" w14:anchorId="30F07314">
          <v:shape id="_x0000_i1185" type="#_x0000_t75" style="width:442pt;height:519pt" o:ole="" o:bordertopcolor="this" o:borderleftcolor="this" o:borderrightcolor="this" filled="t" fillcolor="#daeef3 [664]">
            <v:imagedata r:id="rId33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85" DrawAspect="Content" ObjectID="_1409061818" r:id="rId331"/>
        </w:object>
      </w:r>
    </w:p>
    <w:bookmarkStart w:id="332" w:name="_MON_1514600296"/>
    <w:bookmarkEnd w:id="332"/>
    <w:p w14:paraId="5CB13146" w14:textId="77777777" w:rsidR="00E128C8" w:rsidRPr="00050C55" w:rsidRDefault="00153453" w:rsidP="00E128C8">
      <w:pPr>
        <w:rPr>
          <w:lang w:val="en-US"/>
        </w:rPr>
      </w:pPr>
      <w:r>
        <w:object w:dxaOrig="8838" w:dyaOrig="4928" w14:anchorId="137B8103">
          <v:shape id="_x0000_i1186" type="#_x0000_t75" style="width:442pt;height:246pt" o:ole="" o:borderleftcolor="this" o:borderbottomcolor="this" o:borderrightcolor="this" filled="t" fillcolor="#daeef3 [664]">
            <v:imagedata r:id="rId33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6" DrawAspect="Content" ObjectID="_1409061819" r:id="rId333"/>
        </w:object>
      </w:r>
    </w:p>
    <w:p w14:paraId="14BC2B8A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11DF1032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33" w:name="_MON_1514600104"/>
    <w:bookmarkEnd w:id="333"/>
    <w:p w14:paraId="357D1772" w14:textId="77777777" w:rsidR="00E128C8" w:rsidRDefault="00ED5795" w:rsidP="00E128C8">
      <w:pPr>
        <w:rPr>
          <w:lang w:val="en-US"/>
        </w:rPr>
      </w:pPr>
      <w:r w:rsidRPr="006A56C2">
        <w:rPr>
          <w:lang w:val="en-US"/>
        </w:rPr>
        <w:object w:dxaOrig="8838" w:dyaOrig="1997" w14:anchorId="04111328">
          <v:shape id="_x0000_i1187" type="#_x0000_t75" style="width:442pt;height:100pt" o:ole="" o:bordertopcolor="this" o:borderleftcolor="this" o:borderbottomcolor="this" o:borderrightcolor="this" filled="t" fillcolor="#daeef3 [664]">
            <v:imagedata r:id="rId33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7" DrawAspect="Content" ObjectID="_1409061820" r:id="rId335"/>
        </w:object>
      </w:r>
    </w:p>
    <w:p w14:paraId="1AF93C9E" w14:textId="77777777" w:rsidR="00E128C8" w:rsidRDefault="00E128C8" w:rsidP="00E128C8">
      <w:pPr>
        <w:pStyle w:val="FunctionTagHeader"/>
      </w:pPr>
      <w:r>
        <w:t>Description:</w:t>
      </w:r>
    </w:p>
    <w:p w14:paraId="669748D2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ED5795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five value vectors pointed by _values1, _values2, _values3, _values4 and _values5 into a key order in which comparing objects is done by a function object comp.</w:t>
      </w:r>
    </w:p>
    <w:p w14:paraId="54D18ECF" w14:textId="77777777" w:rsidR="00E128C8" w:rsidRDefault="00E128C8" w:rsidP="00E128C8">
      <w:pPr>
        <w:pStyle w:val="FunctionTagHeader"/>
      </w:pPr>
      <w:r>
        <w:t>Parameters:</w:t>
      </w:r>
    </w:p>
    <w:p w14:paraId="066071F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3D00F79C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6927DE35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9847C7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AA863BC" w14:textId="77777777" w:rsidR="00E128C8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1906F01A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A35CFE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D752B61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530E0200" w14:textId="77777777" w:rsidR="00E128C8" w:rsidRDefault="00E128C8" w:rsidP="00E128C8">
      <w:pPr>
        <w:pStyle w:val="FunctionTagHeader"/>
      </w:pPr>
      <w:r>
        <w:t>Template Parameters:</w:t>
      </w:r>
    </w:p>
    <w:p w14:paraId="5B6FAB11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660288AF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0A4295CB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77935A8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00C4E9D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330BC0C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FAAD81F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8320D35" w14:textId="77777777" w:rsidR="00E128C8" w:rsidRDefault="00E128C8" w:rsidP="00E128C8">
      <w:pPr>
        <w:pStyle w:val="FunctionTagHeader"/>
      </w:pPr>
      <w:r>
        <w:t>Exceptions:</w:t>
      </w:r>
    </w:p>
    <w:p w14:paraId="03316C1F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A0D87C7" w14:textId="77777777" w:rsidR="00E128C8" w:rsidRDefault="00E128C8" w:rsidP="00E128C8">
      <w:pPr>
        <w:pStyle w:val="FunctionTagHeader"/>
      </w:pPr>
      <w:r>
        <w:t>Note:</w:t>
      </w:r>
    </w:p>
    <w:p w14:paraId="141E9EB6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5BB662F" w14:textId="77777777" w:rsidR="00E128C8" w:rsidRDefault="00E128C8" w:rsidP="00E128C8">
      <w:pPr>
        <w:pStyle w:val="FunctionTagHeader"/>
      </w:pPr>
      <w:r>
        <w:t>Example:</w:t>
      </w:r>
    </w:p>
    <w:bookmarkStart w:id="334" w:name="_MON_1514600048"/>
    <w:bookmarkEnd w:id="334"/>
    <w:p w14:paraId="314C1083" w14:textId="77777777" w:rsidR="00E128C8" w:rsidRPr="004B1DFB" w:rsidRDefault="00ED5795" w:rsidP="00E128C8">
      <w:pPr>
        <w:rPr>
          <w:lang w:val="en-US"/>
        </w:rPr>
      </w:pPr>
      <w:r>
        <w:object w:dxaOrig="8838" w:dyaOrig="10375" w14:anchorId="1E188873">
          <v:shape id="_x0000_i1188" type="#_x0000_t75" style="width:442pt;height:519pt" o:ole="" o:bordertopcolor="this" o:borderleftcolor="this" o:borderrightcolor="this" filled="t" fillcolor="#daeef3 [664]">
            <v:imagedata r:id="rId33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88" DrawAspect="Content" ObjectID="_1409061821" r:id="rId337"/>
        </w:object>
      </w:r>
      <w:bookmarkStart w:id="335" w:name="_MON_1514600011"/>
      <w:bookmarkEnd w:id="335"/>
      <w:r>
        <w:object w:dxaOrig="8838" w:dyaOrig="4928" w14:anchorId="2E376FFB">
          <v:shape id="_x0000_i1189" type="#_x0000_t75" style="width:442pt;height:246pt" o:ole="" o:borderleftcolor="this" o:borderbottomcolor="this" o:borderrightcolor="this" filled="t" fillcolor="#daeef3 [664]">
            <v:imagedata r:id="rId33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89" DrawAspect="Content" ObjectID="_1409061822" r:id="rId339"/>
        </w:object>
      </w:r>
    </w:p>
    <w:p w14:paraId="4E2239BF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9048A3">
        <w:rPr>
          <w:lang w:val="en-US"/>
        </w:rPr>
        <w:t>3</w:t>
      </w:r>
      <w:r>
        <w:rPr>
          <w:lang w:val="en-US"/>
        </w:rPr>
        <w:t xml:space="preserve">.2.2.2.5. </w:t>
      </w:r>
      <w:r w:rsidR="008A61F2">
        <w:rPr>
          <w:lang w:val="en-US"/>
        </w:rPr>
        <w:t>With six value vectors</w:t>
      </w:r>
    </w:p>
    <w:p w14:paraId="120E2B28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449A5E0B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36" w:name="_MON_1514599979"/>
    <w:bookmarkEnd w:id="336"/>
    <w:p w14:paraId="7116B4E5" w14:textId="77777777" w:rsidR="00E128C8" w:rsidRDefault="00ED5795" w:rsidP="00E128C8">
      <w:pPr>
        <w:rPr>
          <w:lang w:val="en-US"/>
        </w:rPr>
      </w:pPr>
      <w:r w:rsidRPr="006A56C2">
        <w:rPr>
          <w:lang w:val="en-US"/>
        </w:rPr>
        <w:object w:dxaOrig="8838" w:dyaOrig="1997" w14:anchorId="1FCFBF9C">
          <v:shape id="_x0000_i1190" type="#_x0000_t75" style="width:442pt;height:100pt" o:ole="" o:bordertopcolor="this" o:borderleftcolor="this" o:borderbottomcolor="this" o:borderrightcolor="this" filled="t" fillcolor="#daeef3 [664]">
            <v:imagedata r:id="rId34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0" DrawAspect="Content" ObjectID="_1409061823" r:id="rId341"/>
        </w:object>
      </w:r>
    </w:p>
    <w:p w14:paraId="0F269A6C" w14:textId="77777777" w:rsidR="00E128C8" w:rsidRDefault="00E128C8" w:rsidP="00E128C8">
      <w:pPr>
        <w:pStyle w:val="FunctionTagHeader"/>
      </w:pPr>
      <w:r>
        <w:t>Description:</w:t>
      </w:r>
    </w:p>
    <w:p w14:paraId="56FEE3FF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ED5795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six value vectors pointed by _values1, _values2, _values3, _values4, _values5 and _values6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6) corresponding to i and j respectively, then j is not less than i. This version compares key objects using operator&lt;.</w:t>
      </w:r>
    </w:p>
    <w:p w14:paraId="0B7D8169" w14:textId="77777777" w:rsidR="00E128C8" w:rsidRDefault="00E128C8" w:rsidP="00E128C8">
      <w:pPr>
        <w:pStyle w:val="FunctionTagHeader"/>
      </w:pPr>
      <w:r>
        <w:t>Parameters:</w:t>
      </w:r>
    </w:p>
    <w:p w14:paraId="68DA4F7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1A277C86" w14:textId="77777777" w:rsidR="00E128C8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7E0D08E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6ADDA6A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6A0CDAD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1FF566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BA20D6C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42E9D302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1F50C76C" w14:textId="77777777" w:rsidR="00E128C8" w:rsidRDefault="00E128C8" w:rsidP="00E128C8">
      <w:pPr>
        <w:pStyle w:val="FunctionTagHeader"/>
      </w:pPr>
      <w:r>
        <w:t>Template Parameters:</w:t>
      </w:r>
    </w:p>
    <w:p w14:paraId="78FF4FF3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75AB15AF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F6BD6E1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71F5CC4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9369BAC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EFF18D6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B688D40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4FFC357" w14:textId="77777777" w:rsidR="00E128C8" w:rsidRDefault="00E128C8" w:rsidP="00E128C8">
      <w:pPr>
        <w:pStyle w:val="FunctionTagHeader"/>
      </w:pPr>
      <w:r>
        <w:t>Exceptions:</w:t>
      </w:r>
    </w:p>
    <w:p w14:paraId="72F5BA71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7FE7916" w14:textId="77777777" w:rsidR="00E128C8" w:rsidRDefault="00E128C8" w:rsidP="00E128C8">
      <w:pPr>
        <w:pStyle w:val="FunctionTagHeader"/>
      </w:pPr>
      <w:r>
        <w:t>Example:</w:t>
      </w:r>
    </w:p>
    <w:bookmarkStart w:id="337" w:name="_MON_1514599928"/>
    <w:bookmarkEnd w:id="337"/>
    <w:p w14:paraId="58781A88" w14:textId="77777777" w:rsidR="00E128C8" w:rsidRDefault="00ED5795" w:rsidP="00E128C8">
      <w:pPr>
        <w:rPr>
          <w:lang w:val="en-US"/>
        </w:rPr>
      </w:pPr>
      <w:r>
        <w:object w:dxaOrig="8838" w:dyaOrig="11153" w14:anchorId="7FF68BD3">
          <v:shape id="_x0000_i1191" type="#_x0000_t75" style="width:442pt;height:558pt" o:ole="" o:bordertopcolor="this" o:borderleftcolor="this" o:borderrightcolor="this" filled="t" fillcolor="#daeef3 [664]">
            <v:imagedata r:id="rId34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91" DrawAspect="Content" ObjectID="_1409061824" r:id="rId343"/>
        </w:object>
      </w:r>
    </w:p>
    <w:bookmarkStart w:id="338" w:name="_MON_1514599883"/>
    <w:bookmarkEnd w:id="338"/>
    <w:p w14:paraId="129EAF92" w14:textId="77777777" w:rsidR="00E128C8" w:rsidRPr="00050C55" w:rsidRDefault="00AF6A75" w:rsidP="00E128C8">
      <w:pPr>
        <w:rPr>
          <w:lang w:val="en-US"/>
        </w:rPr>
      </w:pPr>
      <w:r>
        <w:object w:dxaOrig="8838" w:dyaOrig="5447" w14:anchorId="305F1AC9">
          <v:shape id="_x0000_i1192" type="#_x0000_t75" style="width:442pt;height:272pt" o:ole="" o:borderleftcolor="this" o:borderbottomcolor="this" o:borderrightcolor="this" filled="t" fillcolor="#daeef3 [664]">
            <v:imagedata r:id="rId34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2" DrawAspect="Content" ObjectID="_1409061825" r:id="rId345"/>
        </w:object>
      </w:r>
    </w:p>
    <w:p w14:paraId="6CC2378C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1D9E8F2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39" w:name="_MON_1514599841"/>
    <w:bookmarkEnd w:id="339"/>
    <w:p w14:paraId="4FCA8C1E" w14:textId="77777777" w:rsidR="00E128C8" w:rsidRDefault="00ED5795" w:rsidP="00E128C8">
      <w:pPr>
        <w:rPr>
          <w:lang w:val="en-US"/>
        </w:rPr>
      </w:pPr>
      <w:r w:rsidRPr="006A56C2">
        <w:rPr>
          <w:lang w:val="en-US"/>
        </w:rPr>
        <w:object w:dxaOrig="8838" w:dyaOrig="2282" w14:anchorId="4B9351AF">
          <v:shape id="_x0000_i1193" type="#_x0000_t75" style="width:442pt;height:114pt" o:ole="" o:bordertopcolor="this" o:borderleftcolor="this" o:borderbottomcolor="this" o:borderrightcolor="this" filled="t" fillcolor="#daeef3 [664]">
            <v:imagedata r:id="rId34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3" DrawAspect="Content" ObjectID="_1409061826" r:id="rId347"/>
        </w:object>
      </w:r>
    </w:p>
    <w:p w14:paraId="286E2CA6" w14:textId="77777777" w:rsidR="00E128C8" w:rsidRDefault="00E128C8" w:rsidP="00E128C8">
      <w:pPr>
        <w:pStyle w:val="FunctionTagHeader"/>
      </w:pPr>
      <w:r>
        <w:t>Description:</w:t>
      </w:r>
    </w:p>
    <w:p w14:paraId="25B3964D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ED5795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six value vectors pointed by _values1, _values2, _values3, _values4, _values5 and _values6 into a key order in which comparing objects is done by a function object comp.</w:t>
      </w:r>
    </w:p>
    <w:p w14:paraId="7599D213" w14:textId="77777777" w:rsidR="00E128C8" w:rsidRDefault="00E128C8" w:rsidP="00E128C8">
      <w:pPr>
        <w:pStyle w:val="FunctionTagHeader"/>
      </w:pPr>
      <w:r>
        <w:t>Parameters:</w:t>
      </w:r>
    </w:p>
    <w:p w14:paraId="291D1565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BCA8C25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046F5A16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EDFAE06" w14:textId="77777777" w:rsidR="00E128C8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623E03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495D751F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2163099E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F74C6B1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DF75B6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57A55DC" w14:textId="77777777" w:rsidR="00E128C8" w:rsidRDefault="00E128C8" w:rsidP="00E128C8">
      <w:pPr>
        <w:pStyle w:val="FunctionTagHeader"/>
      </w:pPr>
      <w:r>
        <w:t>Template Parameters:</w:t>
      </w:r>
    </w:p>
    <w:p w14:paraId="013CB1DE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10803611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21A6E84B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B2A5A7B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2DDD89E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3CC02DF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4970285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0489C88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CA9DCAE" w14:textId="77777777" w:rsidR="00E128C8" w:rsidRDefault="00E128C8" w:rsidP="00E128C8">
      <w:pPr>
        <w:pStyle w:val="FunctionTagHeader"/>
      </w:pPr>
      <w:r>
        <w:t>Exceptions:</w:t>
      </w:r>
    </w:p>
    <w:p w14:paraId="5B83DFCB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6D2D4DC1" w14:textId="77777777" w:rsidR="00E128C8" w:rsidRDefault="00E128C8" w:rsidP="00E128C8">
      <w:pPr>
        <w:pStyle w:val="FunctionTagHeader"/>
      </w:pPr>
      <w:r>
        <w:t>Note:</w:t>
      </w:r>
    </w:p>
    <w:p w14:paraId="7E0CCB3D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4BDDD32D" w14:textId="77777777" w:rsidR="00E128C8" w:rsidRDefault="00E128C8" w:rsidP="00E128C8">
      <w:pPr>
        <w:pStyle w:val="FunctionTagHeader"/>
      </w:pPr>
      <w:r>
        <w:t>Example:</w:t>
      </w:r>
    </w:p>
    <w:bookmarkStart w:id="340" w:name="_MON_1514599789"/>
    <w:bookmarkEnd w:id="340"/>
    <w:p w14:paraId="17FB5478" w14:textId="77777777" w:rsidR="00E128C8" w:rsidRPr="004B1DFB" w:rsidRDefault="00ED5795" w:rsidP="00E128C8">
      <w:pPr>
        <w:rPr>
          <w:lang w:val="en-US"/>
        </w:rPr>
      </w:pPr>
      <w:r>
        <w:object w:dxaOrig="8838" w:dyaOrig="11153" w14:anchorId="6DB1770B">
          <v:shape id="_x0000_i1194" type="#_x0000_t75" style="width:442pt;height:558pt" o:ole="" o:bordertopcolor="this" o:borderleftcolor="this" o:borderrightcolor="this" filled="t" fillcolor="#daeef3 [664]">
            <v:imagedata r:id="rId34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94" DrawAspect="Content" ObjectID="_1409061827" r:id="rId349"/>
        </w:object>
      </w:r>
      <w:bookmarkStart w:id="341" w:name="_MON_1514599751"/>
      <w:bookmarkEnd w:id="341"/>
      <w:r>
        <w:object w:dxaOrig="8838" w:dyaOrig="5447" w14:anchorId="4C30E458">
          <v:shape id="_x0000_i1195" type="#_x0000_t75" style="width:442pt;height:272pt" o:ole="" o:borderleftcolor="this" o:borderbottomcolor="this" o:borderrightcolor="this" filled="t" fillcolor="#daeef3 [664]">
            <v:imagedata r:id="rId35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5" DrawAspect="Content" ObjectID="_1409061828" r:id="rId351"/>
        </w:object>
      </w:r>
    </w:p>
    <w:p w14:paraId="1FE44162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9048A3">
        <w:rPr>
          <w:lang w:val="en-US"/>
        </w:rPr>
        <w:t>3</w:t>
      </w:r>
      <w:r>
        <w:rPr>
          <w:lang w:val="en-US"/>
        </w:rPr>
        <w:t xml:space="preserve">.2.2.2.6. </w:t>
      </w:r>
      <w:r w:rsidR="008A61F2">
        <w:rPr>
          <w:lang w:val="en-US"/>
        </w:rPr>
        <w:t>With seven value vectors</w:t>
      </w:r>
    </w:p>
    <w:p w14:paraId="12AD1283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14ABF120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42" w:name="_MON_1514599566"/>
    <w:bookmarkEnd w:id="342"/>
    <w:p w14:paraId="234E21AF" w14:textId="77777777" w:rsidR="00E128C8" w:rsidRDefault="00F11DA9" w:rsidP="00E128C8">
      <w:pPr>
        <w:rPr>
          <w:lang w:val="en-US"/>
        </w:rPr>
      </w:pPr>
      <w:r w:rsidRPr="006A56C2">
        <w:rPr>
          <w:lang w:val="en-US"/>
        </w:rPr>
        <w:object w:dxaOrig="8838" w:dyaOrig="2282" w14:anchorId="0AB4EDD9">
          <v:shape id="_x0000_i1196" type="#_x0000_t75" style="width:442pt;height:114pt" o:ole="" o:bordertopcolor="this" o:borderleftcolor="this" o:borderbottomcolor="this" o:borderrightcolor="this" filled="t" fillcolor="#daeef3 [664]">
            <v:imagedata r:id="rId35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6" DrawAspect="Content" ObjectID="_1409061829" r:id="rId353"/>
        </w:object>
      </w:r>
    </w:p>
    <w:p w14:paraId="076EEDE0" w14:textId="77777777" w:rsidR="00E128C8" w:rsidRDefault="00E128C8" w:rsidP="00E128C8">
      <w:pPr>
        <w:pStyle w:val="FunctionTagHeader"/>
      </w:pPr>
      <w:r>
        <w:t>Description:</w:t>
      </w:r>
    </w:p>
    <w:p w14:paraId="45A85FCD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F11DA9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seven value vectors pointed by _values1, _values2, _values3, _values4, _values5, _values6 and _values7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7) corresponding to i and j respectively, then j is not less than i. This version compares key objects using operator&lt;.</w:t>
      </w:r>
    </w:p>
    <w:p w14:paraId="67700281" w14:textId="77777777" w:rsidR="00E128C8" w:rsidRDefault="00E128C8" w:rsidP="00E128C8">
      <w:pPr>
        <w:pStyle w:val="FunctionTagHeader"/>
      </w:pPr>
      <w:r>
        <w:lastRenderedPageBreak/>
        <w:t>Parameters:</w:t>
      </w:r>
    </w:p>
    <w:p w14:paraId="4F1CF03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437862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01218346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DB5BB6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3FE2D68D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C4DC1E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E149D39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07E0798A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9A350D7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19611A4E" w14:textId="77777777" w:rsidR="00E128C8" w:rsidRDefault="00E128C8" w:rsidP="00E128C8">
      <w:pPr>
        <w:pStyle w:val="FunctionTagHeader"/>
      </w:pPr>
      <w:r>
        <w:t>Template Parameters:</w:t>
      </w:r>
    </w:p>
    <w:p w14:paraId="3D3ADFC7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16A7AD09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9A600A5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07393A2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CF37196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2596921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B22BE1A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EE3BE3E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206365A" w14:textId="77777777" w:rsidR="00E128C8" w:rsidRDefault="00E128C8" w:rsidP="00E128C8">
      <w:pPr>
        <w:pStyle w:val="FunctionTagHeader"/>
      </w:pPr>
      <w:r>
        <w:lastRenderedPageBreak/>
        <w:t>Exceptions:</w:t>
      </w:r>
    </w:p>
    <w:p w14:paraId="035FEEC5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257A767" w14:textId="77777777" w:rsidR="00E128C8" w:rsidRDefault="00E128C8" w:rsidP="00E128C8">
      <w:pPr>
        <w:pStyle w:val="FunctionTagHeader"/>
      </w:pPr>
      <w:r>
        <w:t>Example:</w:t>
      </w:r>
    </w:p>
    <w:bookmarkStart w:id="343" w:name="_MON_1514599506"/>
    <w:bookmarkEnd w:id="343"/>
    <w:p w14:paraId="47BDD7DC" w14:textId="77777777" w:rsidR="00E128C8" w:rsidRDefault="00F11DA9" w:rsidP="00E128C8">
      <w:pPr>
        <w:rPr>
          <w:lang w:val="en-US"/>
        </w:rPr>
      </w:pPr>
      <w:r>
        <w:object w:dxaOrig="8838" w:dyaOrig="11931" w14:anchorId="5A154432">
          <v:shape id="_x0000_i1197" type="#_x0000_t75" style="width:442pt;height:597pt" o:ole="" o:bordertopcolor="this" o:borderleftcolor="this" o:borderrightcolor="this" filled="t" fillcolor="#daeef3 [664]">
            <v:imagedata r:id="rId35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197" DrawAspect="Content" ObjectID="_1409061830" r:id="rId355"/>
        </w:object>
      </w:r>
    </w:p>
    <w:bookmarkStart w:id="344" w:name="_MON_1514599463"/>
    <w:bookmarkEnd w:id="344"/>
    <w:p w14:paraId="590EEAA9" w14:textId="77777777" w:rsidR="00E128C8" w:rsidRPr="00050C55" w:rsidRDefault="00AF6A75" w:rsidP="00E128C8">
      <w:pPr>
        <w:rPr>
          <w:lang w:val="en-US"/>
        </w:rPr>
      </w:pPr>
      <w:r>
        <w:object w:dxaOrig="8838" w:dyaOrig="5966" w14:anchorId="7CE60C00">
          <v:shape id="_x0000_i1198" type="#_x0000_t75" style="width:442pt;height:298pt" o:ole="" o:borderleftcolor="this" o:borderbottomcolor="this" o:borderrightcolor="this" filled="t" fillcolor="#daeef3 [664]">
            <v:imagedata r:id="rId35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8" DrawAspect="Content" ObjectID="_1409061831" r:id="rId357"/>
        </w:object>
      </w:r>
    </w:p>
    <w:p w14:paraId="2C4D4A22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2C21D40B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45" w:name="_MON_1514599275"/>
    <w:bookmarkEnd w:id="345"/>
    <w:p w14:paraId="28D06DBC" w14:textId="77777777" w:rsidR="00E128C8" w:rsidRDefault="00783EA4" w:rsidP="00E128C8">
      <w:pPr>
        <w:rPr>
          <w:lang w:val="en-US"/>
        </w:rPr>
      </w:pPr>
      <w:r w:rsidRPr="006A56C2">
        <w:rPr>
          <w:lang w:val="en-US"/>
        </w:rPr>
        <w:object w:dxaOrig="8838" w:dyaOrig="2282" w14:anchorId="2067540A">
          <v:shape id="_x0000_i1199" type="#_x0000_t75" style="width:442pt;height:114pt" o:ole="" o:bordertopcolor="this" o:borderleftcolor="this" o:borderbottomcolor="this" o:borderrightcolor="this" filled="t" fillcolor="#daeef3 [664]">
            <v:imagedata r:id="rId35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99" DrawAspect="Content" ObjectID="_1409061832" r:id="rId359"/>
        </w:object>
      </w:r>
    </w:p>
    <w:p w14:paraId="5F0E8090" w14:textId="77777777" w:rsidR="00E128C8" w:rsidRDefault="00E128C8" w:rsidP="00E128C8">
      <w:pPr>
        <w:pStyle w:val="FunctionTagHeader"/>
      </w:pPr>
      <w:r>
        <w:t>Description:</w:t>
      </w:r>
    </w:p>
    <w:p w14:paraId="4A670827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783EA4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seven value vectors pointed by _values1, _values2, _values3, _values4, _values5, _values6 and _values7 into a key order in which comparing objects is done by a function object comp.</w:t>
      </w:r>
    </w:p>
    <w:p w14:paraId="6DB092F6" w14:textId="77777777" w:rsidR="00E128C8" w:rsidRDefault="00E128C8" w:rsidP="00E128C8">
      <w:pPr>
        <w:pStyle w:val="FunctionTagHeader"/>
      </w:pPr>
      <w:r>
        <w:t>Parameters:</w:t>
      </w:r>
    </w:p>
    <w:p w14:paraId="2A02DC8F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AD410B9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4925A94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3DA9C3A5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4C36FA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489F23EC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C31EECD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2A2EEB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FABA2F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7697AD1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3D7BFE4" w14:textId="77777777" w:rsidR="00E128C8" w:rsidRDefault="00E128C8" w:rsidP="00E128C8">
      <w:pPr>
        <w:pStyle w:val="FunctionTagHeader"/>
      </w:pPr>
      <w:r>
        <w:t>Template Parameters:</w:t>
      </w:r>
    </w:p>
    <w:p w14:paraId="76E96FC2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74714ED3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9E9DD7A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BE26FA7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8E24DCF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CCFC681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9FF2792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C9DC450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B80F459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D2AD884" w14:textId="77777777" w:rsidR="00E128C8" w:rsidRDefault="00E128C8" w:rsidP="00E128C8">
      <w:pPr>
        <w:pStyle w:val="FunctionTagHeader"/>
      </w:pPr>
      <w:r>
        <w:t>Exceptions:</w:t>
      </w:r>
    </w:p>
    <w:p w14:paraId="7FC1263A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FE47CF3" w14:textId="77777777" w:rsidR="00E128C8" w:rsidRDefault="00E128C8" w:rsidP="00E128C8">
      <w:pPr>
        <w:pStyle w:val="FunctionTagHeader"/>
      </w:pPr>
      <w:r>
        <w:t>Note:</w:t>
      </w:r>
    </w:p>
    <w:p w14:paraId="6B9A561C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1AE6563A" w14:textId="77777777" w:rsidR="00E128C8" w:rsidRDefault="00E128C8" w:rsidP="00E128C8">
      <w:pPr>
        <w:pStyle w:val="FunctionTagHeader"/>
      </w:pPr>
      <w:r>
        <w:t>Example:</w:t>
      </w:r>
    </w:p>
    <w:bookmarkStart w:id="346" w:name="_MON_1514599222"/>
    <w:bookmarkEnd w:id="346"/>
    <w:p w14:paraId="1186B1D6" w14:textId="77777777" w:rsidR="00E128C8" w:rsidRPr="004B1DFB" w:rsidRDefault="00783EA4" w:rsidP="00E128C8">
      <w:pPr>
        <w:rPr>
          <w:lang w:val="en-US"/>
        </w:rPr>
      </w:pPr>
      <w:r>
        <w:object w:dxaOrig="8838" w:dyaOrig="11931" w14:anchorId="370FB6CF">
          <v:shape id="_x0000_i1200" type="#_x0000_t75" style="width:442pt;height:597pt" o:ole="" o:bordertopcolor="this" o:borderleftcolor="this" o:borderrightcolor="this" filled="t" fillcolor="#daeef3 [664]">
            <v:imagedata r:id="rId36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00" DrawAspect="Content" ObjectID="_1409061833" r:id="rId361"/>
        </w:object>
      </w:r>
      <w:bookmarkStart w:id="347" w:name="_MON_1514599181"/>
      <w:bookmarkEnd w:id="347"/>
      <w:r>
        <w:object w:dxaOrig="8838" w:dyaOrig="6225" w14:anchorId="70E4FF5C">
          <v:shape id="_x0000_i1201" type="#_x0000_t75" style="width:442pt;height:311pt" o:ole="" o:borderleftcolor="this" o:borderbottomcolor="this" o:borderrightcolor="this" filled="t" fillcolor="#daeef3 [664]">
            <v:imagedata r:id="rId36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1" DrawAspect="Content" ObjectID="_1409061834" r:id="rId363"/>
        </w:object>
      </w:r>
    </w:p>
    <w:p w14:paraId="77610C25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9048A3">
        <w:rPr>
          <w:lang w:val="en-US"/>
        </w:rPr>
        <w:t>3</w:t>
      </w:r>
      <w:r>
        <w:rPr>
          <w:lang w:val="en-US"/>
        </w:rPr>
        <w:t xml:space="preserve">.2.2.2.7. </w:t>
      </w:r>
      <w:r w:rsidR="008A61F2">
        <w:rPr>
          <w:lang w:val="en-US"/>
        </w:rPr>
        <w:t>With eight value vectors</w:t>
      </w:r>
    </w:p>
    <w:p w14:paraId="611BEA7D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06FFB1C7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48" w:name="_MON_1514599151"/>
    <w:bookmarkEnd w:id="348"/>
    <w:p w14:paraId="1A53D625" w14:textId="77777777" w:rsidR="00E128C8" w:rsidRDefault="00783EA4" w:rsidP="00E128C8">
      <w:pPr>
        <w:rPr>
          <w:lang w:val="en-US"/>
        </w:rPr>
      </w:pPr>
      <w:r w:rsidRPr="006A56C2">
        <w:rPr>
          <w:lang w:val="en-US"/>
        </w:rPr>
        <w:object w:dxaOrig="8838" w:dyaOrig="2282" w14:anchorId="1C25564C">
          <v:shape id="_x0000_i1202" type="#_x0000_t75" style="width:442pt;height:114pt" o:ole="" o:bordertopcolor="this" o:borderleftcolor="this" o:borderbottomcolor="this" o:borderrightcolor="this" filled="t" fillcolor="#daeef3 [664]">
            <v:imagedata r:id="rId3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2" DrawAspect="Content" ObjectID="_1409061835" r:id="rId365"/>
        </w:object>
      </w:r>
    </w:p>
    <w:p w14:paraId="1D4AFB6C" w14:textId="77777777" w:rsidR="00E128C8" w:rsidRDefault="00E128C8" w:rsidP="00E128C8">
      <w:pPr>
        <w:pStyle w:val="FunctionTagHeader"/>
      </w:pPr>
      <w:r>
        <w:t>Description:</w:t>
      </w:r>
    </w:p>
    <w:p w14:paraId="609C17A1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783EA4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eight value vectors pointed by _values1, _values2, _values3, _values4, _values5, _values6, _values7 and _values8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</w:t>
      </w:r>
      <w:r>
        <w:rPr>
          <w:lang w:val="en-US"/>
        </w:rPr>
        <w:lastRenderedPageBreak/>
        <w:t>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8) corresponding to i and j respectively, then j is not less than i. This version compares key objects using operator&lt;.</w:t>
      </w:r>
    </w:p>
    <w:p w14:paraId="5F435A92" w14:textId="77777777" w:rsidR="00E128C8" w:rsidRDefault="00E128C8" w:rsidP="00E128C8">
      <w:pPr>
        <w:pStyle w:val="FunctionTagHeader"/>
      </w:pPr>
      <w:r>
        <w:t>Parameters:</w:t>
      </w:r>
    </w:p>
    <w:p w14:paraId="35F68023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4C9E842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841746E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21CA81C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069EF4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1B0E082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045AE2D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2DBBEC9A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1D709BC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0414CDE1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2D2AE723" w14:textId="77777777" w:rsidR="00E128C8" w:rsidRDefault="00E128C8" w:rsidP="00E128C8">
      <w:pPr>
        <w:pStyle w:val="FunctionTagHeader"/>
      </w:pPr>
      <w:r>
        <w:t>Template Parameters:</w:t>
      </w:r>
    </w:p>
    <w:p w14:paraId="61F1FE9B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1BC178CC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843E095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F0B8FFF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99FD146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32C47A5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4C536EC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CD8B521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0A99212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455A9A2" w14:textId="77777777" w:rsidR="00E128C8" w:rsidRDefault="00E128C8" w:rsidP="00E128C8">
      <w:pPr>
        <w:pStyle w:val="FunctionTagHeader"/>
      </w:pPr>
      <w:r>
        <w:t>Exceptions:</w:t>
      </w:r>
    </w:p>
    <w:p w14:paraId="455997AC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91C89F0" w14:textId="77777777" w:rsidR="00E128C8" w:rsidRDefault="00E128C8" w:rsidP="00E128C8">
      <w:pPr>
        <w:pStyle w:val="FunctionTagHeader"/>
      </w:pPr>
      <w:r>
        <w:t>Example:</w:t>
      </w:r>
    </w:p>
    <w:bookmarkStart w:id="349" w:name="_MON_1514598941"/>
    <w:bookmarkEnd w:id="349"/>
    <w:p w14:paraId="76E4779A" w14:textId="77777777" w:rsidR="00E128C8" w:rsidRDefault="00113544" w:rsidP="00E128C8">
      <w:pPr>
        <w:rPr>
          <w:lang w:val="en-US"/>
        </w:rPr>
      </w:pPr>
      <w:r>
        <w:object w:dxaOrig="8838" w:dyaOrig="11931" w14:anchorId="5F6C6E69">
          <v:shape id="_x0000_i1203" type="#_x0000_t75" style="width:442pt;height:597pt" o:ole="" o:bordertopcolor="this" o:borderleftcolor="this" o:borderrightcolor="this" filled="t" fillcolor="#daeef3 [664]">
            <v:imagedata r:id="rId36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03" DrawAspect="Content" ObjectID="_1409061836" r:id="rId367"/>
        </w:object>
      </w:r>
    </w:p>
    <w:bookmarkStart w:id="350" w:name="_MON_1514598899"/>
    <w:bookmarkEnd w:id="350"/>
    <w:p w14:paraId="35CD50B9" w14:textId="77777777" w:rsidR="00E128C8" w:rsidRPr="00050C55" w:rsidRDefault="00113544" w:rsidP="00E128C8">
      <w:pPr>
        <w:rPr>
          <w:lang w:val="en-US"/>
        </w:rPr>
      </w:pPr>
      <w:r>
        <w:object w:dxaOrig="8838" w:dyaOrig="7262" w14:anchorId="5DD492F3">
          <v:shape id="_x0000_i1204" type="#_x0000_t75" style="width:442pt;height:363pt" o:ole="" o:borderleftcolor="this" o:borderbottomcolor="this" o:borderrightcolor="this" filled="t" fillcolor="#daeef3 [664]">
            <v:imagedata r:id="rId36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4" DrawAspect="Content" ObjectID="_1409061837" r:id="rId369"/>
        </w:object>
      </w:r>
    </w:p>
    <w:p w14:paraId="209E93C3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7E976F69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51" w:name="_MON_1514598868"/>
    <w:bookmarkEnd w:id="351"/>
    <w:p w14:paraId="129A0B9B" w14:textId="77777777" w:rsidR="00E128C8" w:rsidRDefault="00113544" w:rsidP="00E128C8">
      <w:pPr>
        <w:rPr>
          <w:lang w:val="en-US"/>
        </w:rPr>
      </w:pPr>
      <w:r w:rsidRPr="006A56C2">
        <w:rPr>
          <w:lang w:val="en-US"/>
        </w:rPr>
        <w:object w:dxaOrig="8838" w:dyaOrig="2568" w14:anchorId="3F166831">
          <v:shape id="_x0000_i1205" type="#_x0000_t75" style="width:442pt;height:128pt" o:ole="" o:bordertopcolor="this" o:borderleftcolor="this" o:borderbottomcolor="this" o:borderrightcolor="this" filled="t" fillcolor="#daeef3 [664]">
            <v:imagedata r:id="rId37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5" DrawAspect="Content" ObjectID="_1409061838" r:id="rId371"/>
        </w:object>
      </w:r>
    </w:p>
    <w:p w14:paraId="3ABBE18C" w14:textId="77777777" w:rsidR="00E128C8" w:rsidRDefault="00E128C8" w:rsidP="00E128C8">
      <w:pPr>
        <w:pStyle w:val="FunctionTagHeader"/>
      </w:pPr>
      <w:r>
        <w:t>Description:</w:t>
      </w:r>
    </w:p>
    <w:p w14:paraId="54C88017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113544">
        <w:rPr>
          <w:lang w:val="en-US"/>
        </w:rPr>
        <w:t>Sample</w:t>
      </w:r>
      <w:r>
        <w:rPr>
          <w:lang w:val="en-US"/>
        </w:rPr>
        <w:t xml:space="preserve">Sort algorithm to perform a key-value sort with three value vectors on each process. That is, it sorts the elements in a vector pointed by _keys and in eight value vectors pointed by _values1, _values2, _values3, _values4, _values5, </w:t>
      </w:r>
      <w:r>
        <w:rPr>
          <w:lang w:val="en-US"/>
        </w:rPr>
        <w:lastRenderedPageBreak/>
        <w:t>_values6, _values7 and _values8 into a key order in which comparing objects is done by a function object comp.</w:t>
      </w:r>
    </w:p>
    <w:p w14:paraId="2AE6D018" w14:textId="77777777" w:rsidR="00E128C8" w:rsidRDefault="00E128C8" w:rsidP="00E128C8">
      <w:pPr>
        <w:pStyle w:val="FunctionTagHeader"/>
      </w:pPr>
      <w:r>
        <w:t>Parameters:</w:t>
      </w:r>
    </w:p>
    <w:p w14:paraId="73C9E51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3674C73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4CEC933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AD7C094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3203B85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3C2F15D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8B252E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6C22504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7B6E01F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464E42A9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436036D2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5D23DF91" w14:textId="77777777" w:rsidR="00E128C8" w:rsidRDefault="00E128C8" w:rsidP="00E128C8">
      <w:pPr>
        <w:pStyle w:val="FunctionTagHeader"/>
      </w:pPr>
      <w:r>
        <w:t>Template Parameters:</w:t>
      </w:r>
    </w:p>
    <w:p w14:paraId="4444B03E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1A2A09F3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59CC776F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40EB418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31FBD3C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3AB6955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1F4C71C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6873FDC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DA9A7B9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0944505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3287801" w14:textId="77777777" w:rsidR="00E128C8" w:rsidRDefault="00E128C8" w:rsidP="00E128C8">
      <w:pPr>
        <w:pStyle w:val="FunctionTagHeader"/>
      </w:pPr>
      <w:r>
        <w:t>Exceptions:</w:t>
      </w:r>
    </w:p>
    <w:p w14:paraId="52909821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10290029" w14:textId="77777777" w:rsidR="00E128C8" w:rsidRDefault="00E128C8" w:rsidP="00E128C8">
      <w:pPr>
        <w:pStyle w:val="FunctionTagHeader"/>
      </w:pPr>
      <w:r>
        <w:t>Note:</w:t>
      </w:r>
    </w:p>
    <w:p w14:paraId="0FF7D407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318DCDB0" w14:textId="77777777" w:rsidR="00E128C8" w:rsidRDefault="00E128C8" w:rsidP="00E128C8">
      <w:pPr>
        <w:pStyle w:val="FunctionTagHeader"/>
      </w:pPr>
      <w:r>
        <w:t>Example:</w:t>
      </w:r>
    </w:p>
    <w:bookmarkStart w:id="352" w:name="_MON_1514598804"/>
    <w:bookmarkEnd w:id="352"/>
    <w:p w14:paraId="281894CF" w14:textId="77777777" w:rsidR="00E128C8" w:rsidRPr="004B1DFB" w:rsidRDefault="00113544" w:rsidP="00E128C8">
      <w:pPr>
        <w:rPr>
          <w:lang w:val="en-US"/>
        </w:rPr>
      </w:pPr>
      <w:r>
        <w:object w:dxaOrig="8838" w:dyaOrig="11931" w14:anchorId="59A7F990">
          <v:shape id="_x0000_i1206" type="#_x0000_t75" style="width:442pt;height:597pt" o:ole="" o:bordertopcolor="this" o:borderleftcolor="this" o:borderrightcolor="this" filled="t" fillcolor="#daeef3 [664]">
            <v:imagedata r:id="rId372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06" DrawAspect="Content" ObjectID="_1409061839" r:id="rId373"/>
        </w:object>
      </w:r>
      <w:bookmarkStart w:id="353" w:name="_MON_1514598728"/>
      <w:bookmarkEnd w:id="353"/>
      <w:r>
        <w:object w:dxaOrig="8838" w:dyaOrig="7522" w14:anchorId="1C1DFA62">
          <v:shape id="_x0000_i1207" type="#_x0000_t75" style="width:442pt;height:376pt" o:ole="" o:borderleftcolor="this" o:borderbottomcolor="this" o:borderrightcolor="this" filled="t" fillcolor="#daeef3 [664]">
            <v:imagedata r:id="rId374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7" DrawAspect="Content" ObjectID="_1409061840" r:id="rId375"/>
        </w:object>
      </w:r>
    </w:p>
    <w:p w14:paraId="521181B2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9048A3">
        <w:rPr>
          <w:lang w:val="en-US"/>
        </w:rPr>
        <w:t>3</w:t>
      </w:r>
      <w:r>
        <w:rPr>
          <w:lang w:val="en-US"/>
        </w:rPr>
        <w:t xml:space="preserve">.2.2.2.8. </w:t>
      </w:r>
      <w:r w:rsidR="008A61F2">
        <w:rPr>
          <w:lang w:val="en-US"/>
        </w:rPr>
        <w:t>With nine value vectors</w:t>
      </w:r>
    </w:p>
    <w:p w14:paraId="04A961DC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711BE061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54" w:name="_MON_1514598690"/>
    <w:bookmarkEnd w:id="354"/>
    <w:p w14:paraId="557BD090" w14:textId="77777777" w:rsidR="00E128C8" w:rsidRDefault="00113544" w:rsidP="00E128C8">
      <w:pPr>
        <w:rPr>
          <w:lang w:val="en-US"/>
        </w:rPr>
      </w:pPr>
      <w:r w:rsidRPr="006A56C2">
        <w:rPr>
          <w:lang w:val="en-US"/>
        </w:rPr>
        <w:object w:dxaOrig="8838" w:dyaOrig="2568" w14:anchorId="451B38C0">
          <v:shape id="_x0000_i1208" type="#_x0000_t75" style="width:442pt;height:128pt" o:ole="" o:bordertopcolor="this" o:borderleftcolor="this" o:borderbottomcolor="this" o:borderrightcolor="this" filled="t" fillcolor="#daeef3 [664]">
            <v:imagedata r:id="rId37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08" DrawAspect="Content" ObjectID="_1409061841" r:id="rId377"/>
        </w:object>
      </w:r>
    </w:p>
    <w:p w14:paraId="09FD10BD" w14:textId="77777777" w:rsidR="00E128C8" w:rsidRDefault="00E128C8" w:rsidP="00E128C8">
      <w:pPr>
        <w:pStyle w:val="FunctionTagHeader"/>
      </w:pPr>
      <w:r>
        <w:t>Description:</w:t>
      </w:r>
    </w:p>
    <w:p w14:paraId="4C77CFC4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  <w:t xml:space="preserve">This function uses the </w:t>
      </w:r>
      <w:r w:rsidR="001911D6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nine value vectors pointed by _values1, _values2, _values3, _values4, _values5, _values6, _values7, _values8 and _values9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9) corresponding to i and j respectively, then j is not less than i. This version compares key objects using operator&lt;.</w:t>
      </w:r>
    </w:p>
    <w:p w14:paraId="2B6A7962" w14:textId="77777777" w:rsidR="00E128C8" w:rsidRDefault="00E128C8" w:rsidP="00E128C8">
      <w:pPr>
        <w:pStyle w:val="FunctionTagHeader"/>
      </w:pPr>
      <w:r>
        <w:t>Parameters:</w:t>
      </w:r>
    </w:p>
    <w:p w14:paraId="2EBF5CA6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7E52210C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2FCAB3E9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0E64B08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47D4544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37B1F498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41014C07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9CE7617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3095507C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6B3D6FC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2EF4F64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06983632" w14:textId="77777777" w:rsidR="00E128C8" w:rsidRDefault="00E128C8" w:rsidP="00E128C8">
      <w:pPr>
        <w:pStyle w:val="FunctionTagHeader"/>
      </w:pPr>
      <w:r>
        <w:t>Template Parameters:</w:t>
      </w:r>
    </w:p>
    <w:p w14:paraId="1863C514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468C4A7C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F12560F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D7C3D36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2453090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2364C607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C0DB97B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59193B3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CDC2926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5235897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80A8520" w14:textId="77777777" w:rsidR="00E128C8" w:rsidRDefault="00E128C8" w:rsidP="00E128C8">
      <w:pPr>
        <w:pStyle w:val="FunctionTagHeader"/>
      </w:pPr>
      <w:r>
        <w:t>Exceptions:</w:t>
      </w:r>
    </w:p>
    <w:p w14:paraId="46A20886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512DC5BC" w14:textId="77777777" w:rsidR="00E128C8" w:rsidRDefault="00E128C8" w:rsidP="00E128C8">
      <w:pPr>
        <w:pStyle w:val="FunctionTagHeader"/>
      </w:pPr>
      <w:r>
        <w:t>Example:</w:t>
      </w:r>
    </w:p>
    <w:bookmarkStart w:id="355" w:name="_MON_1514598466"/>
    <w:bookmarkEnd w:id="355"/>
    <w:p w14:paraId="64079AF5" w14:textId="77777777" w:rsidR="00E128C8" w:rsidRDefault="001911D6" w:rsidP="00E128C8">
      <w:pPr>
        <w:rPr>
          <w:lang w:val="en-US"/>
        </w:rPr>
      </w:pPr>
      <w:r>
        <w:object w:dxaOrig="8838" w:dyaOrig="11931" w14:anchorId="405CEB9A">
          <v:shape id="_x0000_i1209" type="#_x0000_t75" style="width:442pt;height:597pt" o:ole="" o:bordertopcolor="this" o:borderleftcolor="this" o:borderrightcolor="this" filled="t" fillcolor="#daeef3 [664]">
            <v:imagedata r:id="rId378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09" DrawAspect="Content" ObjectID="_1409061842" r:id="rId379"/>
        </w:object>
      </w:r>
    </w:p>
    <w:bookmarkStart w:id="356" w:name="_MON_1514598412"/>
    <w:bookmarkEnd w:id="356"/>
    <w:p w14:paraId="12D084CB" w14:textId="77777777" w:rsidR="00E128C8" w:rsidRPr="00050C55" w:rsidRDefault="001911D6" w:rsidP="00E128C8">
      <w:pPr>
        <w:rPr>
          <w:lang w:val="en-US"/>
        </w:rPr>
      </w:pPr>
      <w:r>
        <w:object w:dxaOrig="8838" w:dyaOrig="9078" w14:anchorId="47C74238">
          <v:shape id="_x0000_i1210" type="#_x0000_t75" style="width:442pt;height:454pt" o:ole="" o:borderleftcolor="this" o:borderbottomcolor="this" o:borderrightcolor="this" filled="t" fillcolor="#daeef3 [664]">
            <v:imagedata r:id="rId380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0" DrawAspect="Content" ObjectID="_1409061843" r:id="rId381"/>
        </w:object>
      </w:r>
    </w:p>
    <w:p w14:paraId="648326C7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167381A1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57" w:name="_MON_1514598362"/>
    <w:bookmarkEnd w:id="357"/>
    <w:p w14:paraId="6840AF17" w14:textId="77777777" w:rsidR="00E128C8" w:rsidRDefault="001911D6" w:rsidP="00E128C8">
      <w:pPr>
        <w:rPr>
          <w:lang w:val="en-US"/>
        </w:rPr>
      </w:pPr>
      <w:r w:rsidRPr="006A56C2">
        <w:rPr>
          <w:lang w:val="en-US"/>
        </w:rPr>
        <w:object w:dxaOrig="8838" w:dyaOrig="2335" w14:anchorId="42443EED">
          <v:shape id="_x0000_i1211" type="#_x0000_t75" style="width:442pt;height:117pt" o:ole="" o:bordertopcolor="this" o:borderleftcolor="this" o:borderbottomcolor="this" o:borderrightcolor="this" filled="t" fillcolor="#daeef3 [664]">
            <v:imagedata r:id="rId38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1" DrawAspect="Content" ObjectID="_1409061844" r:id="rId383"/>
        </w:object>
      </w:r>
    </w:p>
    <w:p w14:paraId="1489E8A3" w14:textId="77777777" w:rsidR="00E128C8" w:rsidRDefault="00E128C8" w:rsidP="00E128C8">
      <w:pPr>
        <w:pStyle w:val="FunctionTagHeader"/>
      </w:pPr>
      <w:r>
        <w:t>Description:</w:t>
      </w:r>
    </w:p>
    <w:p w14:paraId="09AE828B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lastRenderedPageBreak/>
        <w:tab/>
        <w:t xml:space="preserve">This function uses the </w:t>
      </w:r>
      <w:r w:rsidR="0043111B">
        <w:rPr>
          <w:lang w:val="en-US"/>
        </w:rPr>
        <w:t>Sample</w:t>
      </w:r>
      <w:r>
        <w:rPr>
          <w:lang w:val="en-US"/>
        </w:rPr>
        <w:t>Sort algorithm to perform a key-value sort with three value vectors on each process. That is, it sorts the elements in a vector pointed by _keys and in nine value vectors pointed by _values1, _values2, _values3, _values4, _values5, _values6, _values7, _values8 and _values9 into a key order in which comparing objects is done by a function object comp.</w:t>
      </w:r>
    </w:p>
    <w:p w14:paraId="06D2D35C" w14:textId="77777777" w:rsidR="00E128C8" w:rsidRDefault="00E128C8" w:rsidP="00E128C8">
      <w:pPr>
        <w:pStyle w:val="FunctionTagHeader"/>
      </w:pPr>
      <w:r>
        <w:t>Parameters:</w:t>
      </w:r>
    </w:p>
    <w:p w14:paraId="61032120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01AA503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29393C8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13D3079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21D706D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512D6D65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56CAA3FE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7021B1E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66D7318D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6894DE63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322478F2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3C40B4DB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19670057" w14:textId="77777777" w:rsidR="00E128C8" w:rsidRDefault="00E128C8" w:rsidP="00E128C8">
      <w:pPr>
        <w:pStyle w:val="FunctionTagHeader"/>
      </w:pPr>
      <w:r>
        <w:t>Template Parameters:</w:t>
      </w:r>
    </w:p>
    <w:p w14:paraId="1F84C7B9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43EECDF0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3B5F3FD6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020D1CD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161D963E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8198A2A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6D6253A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05F1635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AE3DDED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2C58B83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F860631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3A86B54" w14:textId="77777777" w:rsidR="00E128C8" w:rsidRDefault="00E128C8" w:rsidP="00E128C8">
      <w:pPr>
        <w:pStyle w:val="FunctionTagHeader"/>
      </w:pPr>
      <w:r>
        <w:t>Exceptions:</w:t>
      </w:r>
    </w:p>
    <w:p w14:paraId="4F2A5413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25E83F96" w14:textId="77777777" w:rsidR="00E128C8" w:rsidRDefault="00E128C8" w:rsidP="00E128C8">
      <w:pPr>
        <w:pStyle w:val="FunctionTagHeader"/>
      </w:pPr>
      <w:r>
        <w:t>Note:</w:t>
      </w:r>
    </w:p>
    <w:p w14:paraId="59DC196F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6BC89D26" w14:textId="77777777" w:rsidR="00E128C8" w:rsidRDefault="00E128C8" w:rsidP="00E128C8">
      <w:pPr>
        <w:pStyle w:val="FunctionTagHeader"/>
      </w:pPr>
      <w:r>
        <w:t>Example:</w:t>
      </w:r>
    </w:p>
    <w:bookmarkStart w:id="358" w:name="_MON_1514598115"/>
    <w:bookmarkEnd w:id="358"/>
    <w:p w14:paraId="0A41B53E" w14:textId="77777777" w:rsidR="00E128C8" w:rsidRPr="004B1DFB" w:rsidRDefault="0043111B" w:rsidP="00E128C8">
      <w:pPr>
        <w:rPr>
          <w:lang w:val="en-US"/>
        </w:rPr>
      </w:pPr>
      <w:r>
        <w:object w:dxaOrig="8838" w:dyaOrig="11931" w14:anchorId="4F2EE91B">
          <v:shape id="_x0000_i1212" type="#_x0000_t75" style="width:442pt;height:597pt" o:ole="" o:bordertopcolor="this" o:borderleftcolor="this" o:borderrightcolor="this" filled="t" fillcolor="#daeef3 [664]">
            <v:imagedata r:id="rId384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12" DrawAspect="Content" ObjectID="_1409061845" r:id="rId385"/>
        </w:object>
      </w:r>
      <w:bookmarkStart w:id="359" w:name="_MON_1514598063"/>
      <w:bookmarkEnd w:id="359"/>
      <w:r>
        <w:object w:dxaOrig="8838" w:dyaOrig="9337" w14:anchorId="55B196EF">
          <v:shape id="_x0000_i1213" type="#_x0000_t75" style="width:442pt;height:467pt" o:ole="" o:borderleftcolor="this" o:borderbottomcolor="this" o:borderrightcolor="this" filled="t" fillcolor="#daeef3 [664]">
            <v:imagedata r:id="rId386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3" DrawAspect="Content" ObjectID="_1409061846" r:id="rId387"/>
        </w:object>
      </w:r>
    </w:p>
    <w:p w14:paraId="15D2B782" w14:textId="77777777" w:rsidR="00E128C8" w:rsidRDefault="00E128C8" w:rsidP="00E128C8">
      <w:pPr>
        <w:pStyle w:val="5"/>
        <w:rPr>
          <w:lang w:val="en-US"/>
        </w:rPr>
      </w:pPr>
      <w:r>
        <w:rPr>
          <w:lang w:val="en-US"/>
        </w:rPr>
        <w:t>3.</w:t>
      </w:r>
      <w:r w:rsidR="009048A3">
        <w:rPr>
          <w:lang w:val="en-US"/>
        </w:rPr>
        <w:t>3</w:t>
      </w:r>
      <w:r>
        <w:rPr>
          <w:lang w:val="en-US"/>
        </w:rPr>
        <w:t xml:space="preserve">.2.2.2.9. </w:t>
      </w:r>
      <w:r w:rsidR="008A61F2">
        <w:rPr>
          <w:lang w:val="en-US"/>
        </w:rPr>
        <w:t>With ten value vectors</w:t>
      </w:r>
    </w:p>
    <w:p w14:paraId="4FD6C19B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Ascending Order</w:t>
      </w:r>
    </w:p>
    <w:p w14:paraId="7CCE26CE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60" w:name="_MON_1514597850"/>
    <w:bookmarkEnd w:id="360"/>
    <w:p w14:paraId="0BB3A254" w14:textId="77777777" w:rsidR="00E128C8" w:rsidRDefault="006D7219" w:rsidP="00E128C8">
      <w:pPr>
        <w:rPr>
          <w:lang w:val="en-US"/>
        </w:rPr>
      </w:pPr>
      <w:r w:rsidRPr="006A56C2">
        <w:rPr>
          <w:lang w:val="en-US"/>
        </w:rPr>
        <w:object w:dxaOrig="8838" w:dyaOrig="2335" w14:anchorId="18F83EC5">
          <v:shape id="_x0000_i1214" type="#_x0000_t75" style="width:442pt;height:117pt" o:ole="" o:bordertopcolor="this" o:borderleftcolor="this" o:borderbottomcolor="this" o:borderrightcolor="this" filled="t" fillcolor="#daeef3 [664]">
            <v:imagedata r:id="rId38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4" DrawAspect="Content" ObjectID="_1409061847" r:id="rId389"/>
        </w:object>
      </w:r>
    </w:p>
    <w:p w14:paraId="05671CCD" w14:textId="77777777" w:rsidR="00E128C8" w:rsidRDefault="00E128C8" w:rsidP="00E128C8">
      <w:pPr>
        <w:pStyle w:val="FunctionTagHeader"/>
      </w:pPr>
      <w:r>
        <w:t>Description:</w:t>
      </w:r>
    </w:p>
    <w:p w14:paraId="5FC8A55C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 xml:space="preserve">This function uses the </w:t>
      </w:r>
      <w:r w:rsidR="006D7219">
        <w:rPr>
          <w:lang w:val="en-US"/>
        </w:rPr>
        <w:t>Sample</w:t>
      </w:r>
      <w:r>
        <w:rPr>
          <w:lang w:val="en-US"/>
        </w:rPr>
        <w:t>Sort algorithm to perform a key-value sort with two value vectors on each process. That is, it sorts the elements in a vector pointed by _keys and in ten value vectors pointed by _values1, _values2, _values3, _values4, _values5, _values6, _values7, _values8, _values9 and _values10 into ascending key order, meaning that if i and j are any two valid elements in the key vector such that i precedes j, and p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and q</w:t>
      </w:r>
      <w:r w:rsidRPr="004C6796">
        <w:rPr>
          <w:vertAlign w:val="subscript"/>
          <w:lang w:val="en-US"/>
        </w:rPr>
        <w:t>k</w:t>
      </w:r>
      <w:r>
        <w:rPr>
          <w:lang w:val="en-US"/>
        </w:rPr>
        <w:t xml:space="preserve"> are elements in the k</w:t>
      </w:r>
      <w:r w:rsidRPr="004C6796">
        <w:rPr>
          <w:vertAlign w:val="superscript"/>
          <w:lang w:val="en-US"/>
        </w:rPr>
        <w:t>th</w:t>
      </w:r>
      <w:r>
        <w:rPr>
          <w:lang w:val="en-US"/>
        </w:rPr>
        <w:t xml:space="preserve"> value vector (k = 1 → 10) corresponding to i and j respectively, then j is not less than i. This version compares key objects using operator&lt;.</w:t>
      </w:r>
    </w:p>
    <w:p w14:paraId="2F7C9FCD" w14:textId="77777777" w:rsidR="00E128C8" w:rsidRDefault="00E128C8" w:rsidP="00E128C8">
      <w:pPr>
        <w:pStyle w:val="FunctionTagHeader"/>
      </w:pPr>
      <w:r>
        <w:t>Parameters:</w:t>
      </w:r>
    </w:p>
    <w:p w14:paraId="5B0B4C18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5B731FA4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6A91B822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7351DD38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26A0AAA0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CBE8A92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4D70A1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38A9C79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645A4258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75B0120B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7EB1154C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6A8AF4A0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6FD78D3E" w14:textId="77777777" w:rsidR="00E128C8" w:rsidRDefault="00E128C8" w:rsidP="00E128C8">
      <w:pPr>
        <w:pStyle w:val="FunctionTagHeader"/>
      </w:pPr>
      <w:r>
        <w:t>Template Parameters:</w:t>
      </w:r>
    </w:p>
    <w:p w14:paraId="3B526BAD" w14:textId="77777777" w:rsidR="00E128C8" w:rsidRPr="00FB325C" w:rsidRDefault="00E128C8" w:rsidP="00E128C8">
      <w:pPr>
        <w:ind w:left="1560" w:hanging="1560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63F991E7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85F44C0" w14:textId="77777777" w:rsidR="00E128C8" w:rsidRPr="00FB325C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79DD60EC" w14:textId="77777777" w:rsidR="00E128C8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3CDC4295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68F329EA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39BE367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E6FC7C1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414EE8B7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0B4297C4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14C4E12B" w14:textId="77777777" w:rsidR="00E128C8" w:rsidRPr="00864F54" w:rsidRDefault="00E128C8" w:rsidP="00E128C8">
      <w:pPr>
        <w:ind w:left="1701" w:hanging="1701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A sequence container class which has full properties of std::vector in usage. Some examples of this type are: std::vector, thrust::host_vector.</w:t>
      </w:r>
    </w:p>
    <w:p w14:paraId="5FFEF37B" w14:textId="77777777" w:rsidR="00E128C8" w:rsidRDefault="00E128C8" w:rsidP="00E128C8">
      <w:pPr>
        <w:pStyle w:val="FunctionTagHeader"/>
      </w:pPr>
      <w:r>
        <w:t>Exceptions:</w:t>
      </w:r>
    </w:p>
    <w:p w14:paraId="52CF8CC0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7F577E22" w14:textId="77777777" w:rsidR="00E128C8" w:rsidRDefault="00E128C8" w:rsidP="00E128C8">
      <w:pPr>
        <w:pStyle w:val="FunctionTagHeader"/>
      </w:pPr>
      <w:r>
        <w:t>Example:</w:t>
      </w:r>
    </w:p>
    <w:bookmarkStart w:id="361" w:name="_MON_1514597771"/>
    <w:bookmarkEnd w:id="361"/>
    <w:p w14:paraId="5A8EDD21" w14:textId="77777777" w:rsidR="00E128C8" w:rsidRDefault="006D7219" w:rsidP="00E128C8">
      <w:pPr>
        <w:rPr>
          <w:lang w:val="en-US"/>
        </w:rPr>
      </w:pPr>
      <w:r>
        <w:object w:dxaOrig="8838" w:dyaOrig="11931" w14:anchorId="068CCD48">
          <v:shape id="_x0000_i1215" type="#_x0000_t75" style="width:442pt;height:597pt" o:ole="" o:bordertopcolor="this" o:borderleftcolor="this" o:borderrightcolor="this" filled="t" fillcolor="#daeef3 [664]">
            <v:imagedata r:id="rId390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15" DrawAspect="Content" ObjectID="_1409061848" r:id="rId391"/>
        </w:object>
      </w:r>
    </w:p>
    <w:bookmarkStart w:id="362" w:name="_MON_1514597725"/>
    <w:bookmarkEnd w:id="362"/>
    <w:p w14:paraId="35C621B7" w14:textId="77777777" w:rsidR="00E128C8" w:rsidRPr="00050C55" w:rsidRDefault="006D7219" w:rsidP="00E128C8">
      <w:pPr>
        <w:rPr>
          <w:lang w:val="en-US"/>
        </w:rPr>
      </w:pPr>
      <w:r>
        <w:object w:dxaOrig="8838" w:dyaOrig="10634" w14:anchorId="62AC0218">
          <v:shape id="_x0000_i1216" type="#_x0000_t75" style="width:442pt;height:532pt" o:ole="" o:borderleftcolor="this" o:borderbottomcolor="this" o:borderrightcolor="this" filled="t" fillcolor="#daeef3 [664]">
            <v:imagedata r:id="rId392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6" DrawAspect="Content" ObjectID="_1409061849" r:id="rId393"/>
        </w:object>
      </w:r>
    </w:p>
    <w:p w14:paraId="0D084472" w14:textId="77777777" w:rsidR="00E128C8" w:rsidRPr="00610309" w:rsidRDefault="00E128C8" w:rsidP="00E128C8">
      <w:pPr>
        <w:pStyle w:val="5"/>
        <w:rPr>
          <w:lang w:val="en-US"/>
        </w:rPr>
      </w:pPr>
      <w:r>
        <w:rPr>
          <w:lang w:val="en-US"/>
        </w:rPr>
        <w:t>Customized Order</w:t>
      </w:r>
    </w:p>
    <w:p w14:paraId="11369086" w14:textId="77777777" w:rsidR="00E128C8" w:rsidRPr="00610309" w:rsidRDefault="00E128C8" w:rsidP="00E128C8">
      <w:pPr>
        <w:pStyle w:val="FunctionTagHeader"/>
      </w:pPr>
      <w:r w:rsidRPr="00610309">
        <w:t>Syntax:</w:t>
      </w:r>
    </w:p>
    <w:bookmarkStart w:id="363" w:name="_MON_1514597636"/>
    <w:bookmarkEnd w:id="363"/>
    <w:p w14:paraId="7553269D" w14:textId="77777777" w:rsidR="00E128C8" w:rsidRDefault="006D7219" w:rsidP="00E128C8">
      <w:pPr>
        <w:rPr>
          <w:lang w:val="en-US"/>
        </w:rPr>
      </w:pPr>
      <w:r w:rsidRPr="006A56C2">
        <w:rPr>
          <w:lang w:val="en-US"/>
        </w:rPr>
        <w:object w:dxaOrig="8838" w:dyaOrig="2335" w14:anchorId="7BD942BC">
          <v:shape id="_x0000_i1217" type="#_x0000_t75" style="width:442pt;height:117pt" o:ole="" o:bordertopcolor="this" o:borderleftcolor="this" o:borderbottomcolor="this" o:borderrightcolor="this" filled="t" fillcolor="#daeef3 [664]">
            <v:imagedata r:id="rId39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7" DrawAspect="Content" ObjectID="_1409061850" r:id="rId395"/>
        </w:object>
      </w:r>
    </w:p>
    <w:p w14:paraId="11FD4F3F" w14:textId="77777777" w:rsidR="00E128C8" w:rsidRDefault="00E128C8" w:rsidP="00E128C8">
      <w:pPr>
        <w:pStyle w:val="FunctionTagHeader"/>
      </w:pPr>
      <w:r>
        <w:t>Description:</w:t>
      </w:r>
    </w:p>
    <w:p w14:paraId="3DD5E141" w14:textId="77777777" w:rsidR="00E128C8" w:rsidRPr="003D1091" w:rsidRDefault="00E128C8" w:rsidP="00E128C8">
      <w:pPr>
        <w:rPr>
          <w:lang w:val="en-US"/>
        </w:rPr>
      </w:pPr>
      <w:r>
        <w:rPr>
          <w:lang w:val="en-US"/>
        </w:rPr>
        <w:tab/>
        <w:t>This function uses the SampleSort algorithm to perform a key-value sort with three value vectors on each process. That is, it sorts the elements in a vector pointed by _keys and in ten value vectors pointed by _values1, _values2, _values3, _values4, _values5, _values6, _values7, _values8, _values9 and _values10 into a key order in which comparing objects is done by a function object comp.</w:t>
      </w:r>
    </w:p>
    <w:p w14:paraId="512F4B63" w14:textId="77777777" w:rsidR="00E128C8" w:rsidRDefault="00E128C8" w:rsidP="00E128C8">
      <w:pPr>
        <w:pStyle w:val="FunctionTagHeader"/>
      </w:pPr>
      <w:r>
        <w:t>Parameters:</w:t>
      </w:r>
    </w:p>
    <w:p w14:paraId="1E6BE77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0A0288">
        <w:rPr>
          <w:rStyle w:val="ParameterNameChar"/>
        </w:rPr>
        <w:t>comm</w:t>
      </w:r>
      <w:r>
        <w:rPr>
          <w:lang w:val="en-US"/>
        </w:rPr>
        <w:t>:             MPI communicator (handle).</w:t>
      </w:r>
    </w:p>
    <w:p w14:paraId="2C9B732F" w14:textId="77777777" w:rsidR="00E128C8" w:rsidRPr="001376FE" w:rsidRDefault="00E128C8" w:rsidP="00E128C8">
      <w:pPr>
        <w:rPr>
          <w:lang w:val="en-US"/>
        </w:rPr>
      </w:pPr>
      <w:r>
        <w:rPr>
          <w:lang w:val="en-US"/>
        </w:rPr>
        <w:tab/>
      </w:r>
      <w:r w:rsidRPr="008763F1">
        <w:rPr>
          <w:rStyle w:val="ParameterNameChar"/>
        </w:rPr>
        <w:t>comp</w:t>
      </w:r>
      <w:r>
        <w:rPr>
          <w:lang w:val="en-US"/>
        </w:rPr>
        <w:t>:              Comparison operator.</w:t>
      </w:r>
    </w:p>
    <w:p w14:paraId="629E9954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_keys</w:t>
      </w:r>
      <w:r>
        <w:rPr>
          <w:lang w:val="en-US"/>
        </w:rPr>
        <w:t>:              Address of the key vector.</w:t>
      </w:r>
    </w:p>
    <w:p w14:paraId="796D21C0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</w:t>
      </w:r>
      <w:r>
        <w:rPr>
          <w:lang w:val="en-US"/>
        </w:rPr>
        <w:t xml:space="preserve">          Address of value vector 1.</w:t>
      </w:r>
    </w:p>
    <w:p w14:paraId="6AB4B4B7" w14:textId="77777777" w:rsidR="00E128C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2</w:t>
      </w:r>
      <w:r>
        <w:rPr>
          <w:lang w:val="en-US"/>
        </w:rPr>
        <w:t xml:space="preserve">          Address of value vector 2.</w:t>
      </w:r>
    </w:p>
    <w:p w14:paraId="3185B4F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3</w:t>
      </w:r>
      <w:r>
        <w:rPr>
          <w:lang w:val="en-US"/>
        </w:rPr>
        <w:t xml:space="preserve">          Address of value vector 3.</w:t>
      </w:r>
    </w:p>
    <w:p w14:paraId="717C0B18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4</w:t>
      </w:r>
      <w:r>
        <w:rPr>
          <w:lang w:val="en-US"/>
        </w:rPr>
        <w:t xml:space="preserve">          Address of value vector 4.</w:t>
      </w:r>
    </w:p>
    <w:p w14:paraId="3EC28DBB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5</w:t>
      </w:r>
      <w:r>
        <w:rPr>
          <w:lang w:val="en-US"/>
        </w:rPr>
        <w:t xml:space="preserve">          Address of value vector 5.</w:t>
      </w:r>
    </w:p>
    <w:p w14:paraId="48C41C12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6</w:t>
      </w:r>
      <w:r>
        <w:rPr>
          <w:lang w:val="en-US"/>
        </w:rPr>
        <w:t xml:space="preserve">          Address of value vector 6.</w:t>
      </w:r>
    </w:p>
    <w:p w14:paraId="2675AFEA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7</w:t>
      </w:r>
      <w:r>
        <w:rPr>
          <w:lang w:val="en-US"/>
        </w:rPr>
        <w:t xml:space="preserve">          Address of value vector 7.</w:t>
      </w:r>
    </w:p>
    <w:p w14:paraId="0BEA6187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8</w:t>
      </w:r>
      <w:r>
        <w:rPr>
          <w:lang w:val="en-US"/>
        </w:rPr>
        <w:t xml:space="preserve">          Address of value vector 8.</w:t>
      </w:r>
    </w:p>
    <w:p w14:paraId="39AC3064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9</w:t>
      </w:r>
      <w:r>
        <w:rPr>
          <w:lang w:val="en-US"/>
        </w:rPr>
        <w:t xml:space="preserve">          Address of value vector 9.</w:t>
      </w:r>
    </w:p>
    <w:p w14:paraId="1DC93696" w14:textId="77777777" w:rsidR="00E128C8" w:rsidRPr="000A0288" w:rsidRDefault="00E128C8" w:rsidP="00E128C8">
      <w:pPr>
        <w:rPr>
          <w:lang w:val="en-US"/>
        </w:rPr>
      </w:pPr>
      <w:r>
        <w:rPr>
          <w:lang w:val="en-US"/>
        </w:rPr>
        <w:tab/>
      </w:r>
      <w:r w:rsidRPr="00FF17A7">
        <w:rPr>
          <w:rStyle w:val="ParameterNameChar"/>
        </w:rPr>
        <w:t>_</w:t>
      </w:r>
      <w:r>
        <w:rPr>
          <w:rStyle w:val="ParameterNameChar"/>
          <w:lang w:val="en-US"/>
        </w:rPr>
        <w:t>value</w:t>
      </w:r>
      <w:r w:rsidRPr="00FF17A7">
        <w:rPr>
          <w:rStyle w:val="ParameterNameChar"/>
        </w:rPr>
        <w:t>s</w:t>
      </w:r>
      <w:r>
        <w:rPr>
          <w:rStyle w:val="ParameterNameChar"/>
          <w:lang w:val="en-US"/>
        </w:rPr>
        <w:t>10</w:t>
      </w:r>
      <w:r>
        <w:rPr>
          <w:lang w:val="en-US"/>
        </w:rPr>
        <w:t xml:space="preserve">          Address of value vector 10.</w:t>
      </w:r>
    </w:p>
    <w:p w14:paraId="4B3FCC31" w14:textId="77777777" w:rsidR="00E128C8" w:rsidRDefault="00E128C8" w:rsidP="00E128C8">
      <w:pPr>
        <w:pStyle w:val="FunctionTagHeader"/>
      </w:pPr>
      <w:r>
        <w:t>Template Parameters:</w:t>
      </w:r>
    </w:p>
    <w:p w14:paraId="69895A60" w14:textId="77777777" w:rsidR="00E128C8" w:rsidRPr="00FB325C" w:rsidRDefault="00E128C8" w:rsidP="00E128C8">
      <w:pPr>
        <w:ind w:left="1418" w:hanging="1418"/>
        <w:rPr>
          <w:lang w:val="en-US"/>
        </w:rPr>
      </w:pPr>
      <w:r>
        <w:rPr>
          <w:lang w:val="en-US"/>
        </w:rPr>
        <w:tab/>
      </w:r>
      <w:r w:rsidRPr="008276BA">
        <w:rPr>
          <w:rStyle w:val="ParameterNameChar"/>
        </w:rPr>
        <w:t>StrictWeakOrdering</w:t>
      </w:r>
      <w:r>
        <w:rPr>
          <w:lang w:val="en-US"/>
        </w:rPr>
        <w:t>: is a model of Strict Weak Ordering.</w:t>
      </w:r>
    </w:p>
    <w:p w14:paraId="555D0843" w14:textId="77777777" w:rsidR="00E128C8" w:rsidRPr="00FB325C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K</w:t>
      </w:r>
      <w:r>
        <w:rPr>
          <w:lang w:val="en-US"/>
        </w:rPr>
        <w:t>:                     A sequence container class which has full properties of std::vector in usage. Some examples of this type are: std::vector, thrust::host_vector. VectorK’s value_type is a model of LessThan Comparable, and the ordering relation on VectorK’s value_type is a strict weak ordering.</w:t>
      </w:r>
    </w:p>
    <w:p w14:paraId="6D12E80D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095D2247" w14:textId="77777777" w:rsidR="00E128C8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V2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4F8B277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V3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63E373AB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V4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27D94B4D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V5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562A9D31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V6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BDD40EF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V7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3210EC63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V8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4E496A74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lastRenderedPageBreak/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V9</w:t>
      </w:r>
      <w:r>
        <w:rPr>
          <w:lang w:val="en-US"/>
        </w:rPr>
        <w:t>:                   A sequence container class which has full properties of std::vector in usage. Some examples of this type are: std::vector, thrust::host_vector.</w:t>
      </w:r>
    </w:p>
    <w:p w14:paraId="7185D1D5" w14:textId="77777777" w:rsidR="00E128C8" w:rsidRPr="00976536" w:rsidRDefault="00E128C8" w:rsidP="00E128C8">
      <w:pPr>
        <w:ind w:left="2835" w:hanging="2835"/>
        <w:jc w:val="left"/>
        <w:rPr>
          <w:lang w:val="en-US"/>
        </w:rPr>
      </w:pPr>
      <w:r>
        <w:rPr>
          <w:lang w:val="en-US"/>
        </w:rPr>
        <w:tab/>
      </w:r>
      <w:r w:rsidRPr="00FB325C">
        <w:rPr>
          <w:rStyle w:val="ParameterNameChar"/>
        </w:rPr>
        <w:t>Vector</w:t>
      </w:r>
      <w:r>
        <w:rPr>
          <w:rStyle w:val="ParameterNameChar"/>
          <w:lang w:val="en-US"/>
        </w:rPr>
        <w:t>V10</w:t>
      </w:r>
      <w:r>
        <w:rPr>
          <w:lang w:val="en-US"/>
        </w:rPr>
        <w:t>:                 A sequence container class which has full properties of std::vector in usage. Some examples of this type are: std::vector, thrust::host_vector.</w:t>
      </w:r>
    </w:p>
    <w:p w14:paraId="35CFD596" w14:textId="77777777" w:rsidR="00E128C8" w:rsidRDefault="00E128C8" w:rsidP="00E128C8">
      <w:pPr>
        <w:pStyle w:val="FunctionTagHeader"/>
      </w:pPr>
      <w:r>
        <w:t>Exceptions:</w:t>
      </w:r>
    </w:p>
    <w:p w14:paraId="0141A30E" w14:textId="77777777" w:rsidR="00E128C8" w:rsidRDefault="00E128C8" w:rsidP="00E128C8">
      <w:pPr>
        <w:ind w:left="2410" w:hanging="2410"/>
        <w:rPr>
          <w:lang w:val="en-US"/>
        </w:rPr>
      </w:pPr>
      <w:r>
        <w:rPr>
          <w:lang w:val="en-US"/>
        </w:rPr>
        <w:tab/>
      </w:r>
      <w:r w:rsidRPr="00607784">
        <w:rPr>
          <w:rStyle w:val="ParameterNameChar"/>
        </w:rPr>
        <w:t>MpiException</w:t>
      </w:r>
      <w:r>
        <w:rPr>
          <w:lang w:val="en-US"/>
        </w:rPr>
        <w:t>:   An error occurred when executing a MPI function used by the sorting algorithm.</w:t>
      </w:r>
    </w:p>
    <w:p w14:paraId="4E18EF1B" w14:textId="77777777" w:rsidR="00E128C8" w:rsidRDefault="00E128C8" w:rsidP="00E128C8">
      <w:pPr>
        <w:pStyle w:val="FunctionTagHeader"/>
      </w:pPr>
      <w:r>
        <w:t>Note:</w:t>
      </w:r>
    </w:p>
    <w:p w14:paraId="2D99C04B" w14:textId="77777777" w:rsidR="00E128C8" w:rsidRPr="009A152E" w:rsidRDefault="00E128C8" w:rsidP="00E128C8">
      <w:pPr>
        <w:rPr>
          <w:lang w:val="en-US"/>
        </w:rPr>
      </w:pPr>
      <w:r>
        <w:rPr>
          <w:lang w:val="en-US"/>
        </w:rPr>
        <w:tab/>
      </w:r>
      <w:r>
        <w:t>Valid types to be used as StrictWeakOrdering are: std::less&lt;T&gt; or std::greater&lt;T&gt;</w:t>
      </w:r>
      <w:r>
        <w:rPr>
          <w:lang w:val="en-US"/>
        </w:rPr>
        <w:t xml:space="preserve"> where T is VectorK::value_type</w:t>
      </w:r>
      <w:r>
        <w:t>.</w:t>
      </w:r>
    </w:p>
    <w:p w14:paraId="7E72C83F" w14:textId="77777777" w:rsidR="00E128C8" w:rsidRDefault="00E128C8" w:rsidP="00E128C8">
      <w:pPr>
        <w:pStyle w:val="FunctionTagHeader"/>
      </w:pPr>
      <w:r>
        <w:t>Example:</w:t>
      </w:r>
    </w:p>
    <w:bookmarkStart w:id="364" w:name="_MON_1514597362"/>
    <w:bookmarkEnd w:id="364"/>
    <w:p w14:paraId="14791246" w14:textId="77777777" w:rsidR="000D3DA5" w:rsidRPr="00E128C8" w:rsidRDefault="00E128C8" w:rsidP="00E128C8">
      <w:pPr>
        <w:rPr>
          <w:lang w:val="en-US"/>
        </w:rPr>
      </w:pPr>
      <w:r>
        <w:object w:dxaOrig="8838" w:dyaOrig="11931" w14:anchorId="58E21557">
          <v:shape id="_x0000_i1218" type="#_x0000_t75" style="width:442pt;height:597pt" o:ole="" o:bordertopcolor="this" o:borderleftcolor="this" o:borderrightcolor="this" filled="t" fillcolor="#daeef3 [664]">
            <v:imagedata r:id="rId396" o:title=""/>
            <w10:bordertop type="single" width="4"/>
            <w10:borderleft type="single" width="4"/>
            <w10:borderright type="single" width="4"/>
          </v:shape>
          <o:OLEObject Type="Embed" ProgID="Word.OpenDocumentText.12" ShapeID="_x0000_i1218" DrawAspect="Content" ObjectID="_1409061851" r:id="rId397"/>
        </w:object>
      </w:r>
      <w:bookmarkStart w:id="365" w:name="_MON_1514597284"/>
      <w:bookmarkEnd w:id="365"/>
      <w:r>
        <w:object w:dxaOrig="8838" w:dyaOrig="10634" w14:anchorId="74598BEF">
          <v:shape id="_x0000_i1219" type="#_x0000_t75" style="width:442pt;height:532pt" o:ole="" o:borderleftcolor="this" o:borderbottomcolor="this" o:borderrightcolor="this" filled="t" fillcolor="#daeef3 [664]">
            <v:imagedata r:id="rId398" o:title=""/>
            <w10:borderleft type="single" width="4"/>
            <w10:borderbottom type="single" width="4"/>
            <w10:borderright type="single" width="4"/>
          </v:shape>
          <o:OLEObject Type="Embed" ProgID="Word.OpenDocumentText.12" ShapeID="_x0000_i1219" DrawAspect="Content" ObjectID="_1409061852" r:id="rId399"/>
        </w:object>
      </w:r>
    </w:p>
    <w:sectPr w:rsidR="000D3DA5" w:rsidRPr="00E128C8" w:rsidSect="000B48E7">
      <w:type w:val="continuous"/>
      <w:pgSz w:w="12240" w:h="15840"/>
      <w:pgMar w:top="720" w:right="1134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860D99" w14:textId="77777777" w:rsidR="00076404" w:rsidRDefault="00076404">
      <w:pPr>
        <w:spacing w:before="0" w:line="240" w:lineRule="auto"/>
      </w:pPr>
      <w:r>
        <w:separator/>
      </w:r>
    </w:p>
  </w:endnote>
  <w:endnote w:type="continuationSeparator" w:id="0">
    <w:p w14:paraId="63134AE1" w14:textId="77777777" w:rsidR="00076404" w:rsidRDefault="0007640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ans">
    <w:altName w:val="ＭＳ 明朝"/>
    <w:charset w:val="80"/>
    <w:family w:val="swiss"/>
    <w:pitch w:val="variable"/>
  </w:font>
  <w:font w:name="WenQuanYi Micro Hei">
    <w:charset w:val="80"/>
    <w:family w:val="auto"/>
    <w:pitch w:val="variable"/>
  </w:font>
  <w:font w:name="Lohit Hindi">
    <w:charset w:val="80"/>
    <w:family w:val="auto"/>
    <w:pitch w:val="variable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altName w:val="ＭＳ ゴシック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4D8E9BB" w14:textId="77777777" w:rsidR="006C3545" w:rsidRDefault="00B012D6">
    <w:pPr>
      <w:pStyle w:val="af2"/>
    </w:pPr>
    <w:r>
      <w:pict w14:anchorId="5919FA71">
        <v:shapetype id="_x0000_t202" coordsize="21600,21600" o:spt="202" path="m0,0l0,21600,21600,21600,21600,0xe">
          <v:stroke joinstyle="miter"/>
          <v:path gradientshapeok="t" o:connecttype="rect"/>
        </v:shapetype>
        <v:shape id="_x0000_s1025" type="#_x0000_t202" style="position:absolute;left:0;text-align:left;margin-left:-5.4pt;margin-top:.05pt;width:490.25pt;height:42.35pt;z-index:251657728;mso-wrap-distance-left:0;mso-wrap-distance-right:9.35pt" stroked="f">
          <v:fill opacity="0" color2="black"/>
          <v:textbox inset="0,0,0,0">
            <w:txbxContent>
              <w:tbl>
                <w:tblPr>
                  <w:tblW w:w="0" w:type="auto"/>
                  <w:tblInd w:w="108" w:type="dxa"/>
                  <w:tblLayout w:type="fixed"/>
                  <w:tblLook w:val="0000" w:firstRow="0" w:lastRow="0" w:firstColumn="0" w:lastColumn="0" w:noHBand="0" w:noVBand="0"/>
                </w:tblPr>
                <w:tblGrid>
                  <w:gridCol w:w="4307"/>
                  <w:gridCol w:w="1188"/>
                  <w:gridCol w:w="4311"/>
                </w:tblGrid>
                <w:tr w:rsidR="006C3545" w14:paraId="7FD3EBD2" w14:textId="77777777">
                  <w:trPr>
                    <w:trHeight w:val="151"/>
                  </w:trPr>
                  <w:tc>
                    <w:tcPr>
                      <w:tcW w:w="4307" w:type="dxa"/>
                      <w:tcBorders>
                        <w:bottom w:val="single" w:sz="4" w:space="0" w:color="808080"/>
                      </w:tcBorders>
                      <w:shd w:val="clear" w:color="auto" w:fill="auto"/>
                    </w:tcPr>
                    <w:p w14:paraId="54A9AA53" w14:textId="77777777" w:rsidR="006C3545" w:rsidRDefault="006C3545">
                      <w:pPr>
                        <w:pStyle w:val="af0"/>
                        <w:snapToGrid w:val="0"/>
                      </w:pPr>
                    </w:p>
                  </w:tc>
                  <w:tc>
                    <w:tcPr>
                      <w:tcW w:w="1188" w:type="dxa"/>
                      <w:vMerge w:val="restart"/>
                      <w:shd w:val="clear" w:color="auto" w:fill="auto"/>
                      <w:vAlign w:val="center"/>
                    </w:tcPr>
                    <w:p w14:paraId="0BF813DD" w14:textId="77777777" w:rsidR="006C3545" w:rsidRDefault="006C3545">
                      <w:pPr>
                        <w:pStyle w:val="af4"/>
                      </w:pPr>
                      <w:r>
                        <w:rPr>
                          <w:rFonts w:ascii="Cambria" w:hAnsi="Cambria" w:cs="Cambria"/>
                          <w:b/>
                        </w:rPr>
                        <w:t xml:space="preserve">Page </w:t>
                      </w:r>
                      <w:r w:rsidR="00B012D6">
                        <w:fldChar w:fldCharType="begin"/>
                      </w:r>
                      <w:r w:rsidR="00B012D6">
                        <w:instrText xml:space="preserve"> PAGE </w:instrText>
                      </w:r>
                      <w:r w:rsidR="00B012D6">
                        <w:fldChar w:fldCharType="separate"/>
                      </w:r>
                      <w:r w:rsidR="00B012D6">
                        <w:rPr>
                          <w:noProof/>
                        </w:rPr>
                        <w:t>3</w:t>
                      </w:r>
                      <w:r w:rsidR="00B012D6">
                        <w:rPr>
                          <w:noProof/>
                        </w:rPr>
                        <w:fldChar w:fldCharType="end"/>
                      </w:r>
                    </w:p>
                  </w:tc>
                  <w:tc>
                    <w:tcPr>
                      <w:tcW w:w="4311" w:type="dxa"/>
                      <w:tcBorders>
                        <w:bottom w:val="single" w:sz="4" w:space="0" w:color="808080"/>
                      </w:tcBorders>
                      <w:shd w:val="clear" w:color="auto" w:fill="auto"/>
                    </w:tcPr>
                    <w:p w14:paraId="471EB35E" w14:textId="77777777" w:rsidR="006C3545" w:rsidRDefault="006C3545">
                      <w:pPr>
                        <w:pStyle w:val="af0"/>
                        <w:snapToGrid w:val="0"/>
                      </w:pPr>
                    </w:p>
                  </w:tc>
                </w:tr>
                <w:tr w:rsidR="006C3545" w14:paraId="6D89DBCB" w14:textId="77777777">
                  <w:trPr>
                    <w:trHeight w:val="150"/>
                  </w:trPr>
                  <w:tc>
                    <w:tcPr>
                      <w:tcW w:w="4307" w:type="dxa"/>
                      <w:tcBorders>
                        <w:top w:val="single" w:sz="4" w:space="0" w:color="808080"/>
                      </w:tcBorders>
                      <w:shd w:val="clear" w:color="auto" w:fill="auto"/>
                    </w:tcPr>
                    <w:p w14:paraId="000ACCDB" w14:textId="77777777" w:rsidR="006C3545" w:rsidRDefault="006C3545">
                      <w:pPr>
                        <w:pStyle w:val="af0"/>
                        <w:snapToGrid w:val="0"/>
                      </w:pPr>
                    </w:p>
                  </w:tc>
                  <w:tc>
                    <w:tcPr>
                      <w:tcW w:w="1188" w:type="dxa"/>
                      <w:vMerge w:val="restart"/>
                      <w:shd w:val="clear" w:color="auto" w:fill="auto"/>
                    </w:tcPr>
                    <w:p w14:paraId="3961A0E3" w14:textId="77777777" w:rsidR="006C3545" w:rsidRDefault="006C3545">
                      <w:pPr>
                        <w:pStyle w:val="af0"/>
                        <w:snapToGrid w:val="0"/>
                      </w:pPr>
                    </w:p>
                  </w:tc>
                  <w:tc>
                    <w:tcPr>
                      <w:tcW w:w="4311" w:type="dxa"/>
                      <w:tcBorders>
                        <w:top w:val="single" w:sz="4" w:space="0" w:color="808080"/>
                      </w:tcBorders>
                      <w:shd w:val="clear" w:color="auto" w:fill="auto"/>
                    </w:tcPr>
                    <w:p w14:paraId="7165E833" w14:textId="77777777" w:rsidR="006C3545" w:rsidRDefault="006C3545">
                      <w:pPr>
                        <w:pStyle w:val="af0"/>
                        <w:snapToGrid w:val="0"/>
                      </w:pPr>
                    </w:p>
                  </w:tc>
                </w:tr>
              </w:tbl>
              <w:p w14:paraId="5CC1F0E8" w14:textId="77777777" w:rsidR="006C3545" w:rsidRDefault="006C3545">
                <w:r>
                  <w:t xml:space="preserve"> </w:t>
                </w:r>
              </w:p>
            </w:txbxContent>
          </v:textbox>
          <w10:wrap type="square" side="largest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5A4E28" w14:textId="77777777" w:rsidR="00076404" w:rsidRDefault="00076404">
      <w:pPr>
        <w:spacing w:before="0" w:line="240" w:lineRule="auto"/>
      </w:pPr>
      <w:r>
        <w:separator/>
      </w:r>
    </w:p>
  </w:footnote>
  <w:footnote w:type="continuationSeparator" w:id="0">
    <w:p w14:paraId="5730F5D8" w14:textId="77777777" w:rsidR="00076404" w:rsidRDefault="0007640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pStyle w:val="Head4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pStyle w:val="Sub-Item"/>
      <w:lvlText w:val=""/>
      <w:lvlJc w:val="left"/>
      <w:pPr>
        <w:tabs>
          <w:tab w:val="num" w:pos="0"/>
        </w:tabs>
        <w:ind w:left="1004" w:hanging="360"/>
      </w:pPr>
      <w:rPr>
        <w:rFonts w:ascii="Wingdings" w:hAnsi="Wingdings" w:cs="Wingdings"/>
      </w:rPr>
    </w:lvl>
  </w:abstractNum>
  <w:abstractNum w:abstractNumId="4">
    <w:nsid w:val="00000005"/>
    <w:multiLevelType w:val="singleLevel"/>
    <w:tmpl w:val="00000005"/>
    <w:name w:val="WW8Num9"/>
    <w:lvl w:ilvl="0">
      <w:start w:val="1"/>
      <w:numFmt w:val="decimal"/>
      <w:pStyle w:val="Head2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5">
    <w:nsid w:val="00000006"/>
    <w:multiLevelType w:val="singleLevel"/>
    <w:tmpl w:val="00000006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</w:abstractNum>
  <w:abstractNum w:abstractNumId="6">
    <w:nsid w:val="00000007"/>
    <w:multiLevelType w:val="singleLevel"/>
    <w:tmpl w:val="00000007"/>
    <w:name w:val="WW8Num14"/>
    <w:lvl w:ilvl="0">
      <w:start w:val="1"/>
      <w:numFmt w:val="bullet"/>
      <w:lvlText w:val=""/>
      <w:lvlJc w:val="left"/>
      <w:pPr>
        <w:tabs>
          <w:tab w:val="num" w:pos="0"/>
        </w:tabs>
        <w:ind w:left="1290" w:hanging="360"/>
      </w:pPr>
      <w:rPr>
        <w:rFonts w:ascii="Wingdings" w:hAnsi="Wingdings" w:cs="Wingdings"/>
      </w:rPr>
    </w:lvl>
  </w:abstractNum>
  <w:abstractNum w:abstractNumId="7">
    <w:nsid w:val="00000008"/>
    <w:multiLevelType w:val="singleLevel"/>
    <w:tmpl w:val="00000008"/>
    <w:name w:val="WW8Num18"/>
    <w:lvl w:ilvl="0">
      <w:start w:val="1"/>
      <w:numFmt w:val="bullet"/>
      <w:lvlText w:val=""/>
      <w:lvlJc w:val="left"/>
      <w:pPr>
        <w:tabs>
          <w:tab w:val="num" w:pos="0"/>
        </w:tabs>
        <w:ind w:left="1140" w:hanging="360"/>
      </w:pPr>
      <w:rPr>
        <w:rFonts w:ascii="Wingdings" w:hAnsi="Wingdings" w:cs="Wingdings"/>
      </w:rPr>
    </w:lvl>
  </w:abstractNum>
  <w:abstractNum w:abstractNumId="8">
    <w:nsid w:val="00000009"/>
    <w:multiLevelType w:val="singleLevel"/>
    <w:tmpl w:val="00000009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</w:abstractNum>
  <w:abstractNum w:abstractNumId="9">
    <w:nsid w:val="0000000A"/>
    <w:multiLevelType w:val="singleLevel"/>
    <w:tmpl w:val="0000000A"/>
    <w:name w:val="WW8Num29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</w:abstractNum>
  <w:abstractNum w:abstractNumId="10">
    <w:nsid w:val="0000000B"/>
    <w:multiLevelType w:val="singleLevel"/>
    <w:tmpl w:val="0000000B"/>
    <w:name w:val="WW8Num32"/>
    <w:lvl w:ilvl="0">
      <w:start w:val="1"/>
      <w:numFmt w:val="bullet"/>
      <w:pStyle w:val="Opinion"/>
      <w:lvlText w:val=""/>
      <w:lvlJc w:val="left"/>
      <w:pPr>
        <w:tabs>
          <w:tab w:val="num" w:pos="0"/>
        </w:tabs>
        <w:ind w:left="1004" w:hanging="360"/>
      </w:pPr>
      <w:rPr>
        <w:rFonts w:ascii="Wingdings" w:hAnsi="Wingdings" w:cs="Wingdings"/>
      </w:rPr>
    </w:lvl>
  </w:abstractNum>
  <w:abstractNum w:abstractNumId="11">
    <w:nsid w:val="0000000C"/>
    <w:multiLevelType w:val="singleLevel"/>
    <w:tmpl w:val="0000000C"/>
    <w:name w:val="WW8Num33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</w:abstractNum>
  <w:abstractNum w:abstractNumId="12">
    <w:nsid w:val="78E41A89"/>
    <w:multiLevelType w:val="hybridMultilevel"/>
    <w:tmpl w:val="14486E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246">
      <v:textbox inset="5.85pt,.7pt,5.85pt,.7pt"/>
      <o:colormenu v:ext="edit" fillcolor="none [4]" strokecolor="none [1]" shadowcolor="none [2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C6D0E"/>
    <w:rsid w:val="0001455A"/>
    <w:rsid w:val="00023F3D"/>
    <w:rsid w:val="00025F40"/>
    <w:rsid w:val="0004014A"/>
    <w:rsid w:val="00050C55"/>
    <w:rsid w:val="00051443"/>
    <w:rsid w:val="00056725"/>
    <w:rsid w:val="0006783B"/>
    <w:rsid w:val="0007388D"/>
    <w:rsid w:val="00076404"/>
    <w:rsid w:val="000764A4"/>
    <w:rsid w:val="00076F17"/>
    <w:rsid w:val="0008078C"/>
    <w:rsid w:val="000828E7"/>
    <w:rsid w:val="00082E67"/>
    <w:rsid w:val="00083852"/>
    <w:rsid w:val="00086B8C"/>
    <w:rsid w:val="00092194"/>
    <w:rsid w:val="000938EC"/>
    <w:rsid w:val="00093966"/>
    <w:rsid w:val="000A0288"/>
    <w:rsid w:val="000B073B"/>
    <w:rsid w:val="000B2B67"/>
    <w:rsid w:val="000B48E7"/>
    <w:rsid w:val="000B5AEA"/>
    <w:rsid w:val="000B5D6D"/>
    <w:rsid w:val="000C5161"/>
    <w:rsid w:val="000C6F63"/>
    <w:rsid w:val="000D0C15"/>
    <w:rsid w:val="000D3DA5"/>
    <w:rsid w:val="000D40E4"/>
    <w:rsid w:val="000D5E4E"/>
    <w:rsid w:val="000D67D8"/>
    <w:rsid w:val="000F2C51"/>
    <w:rsid w:val="000F3DE6"/>
    <w:rsid w:val="000F64C1"/>
    <w:rsid w:val="00113544"/>
    <w:rsid w:val="00113B15"/>
    <w:rsid w:val="001148F0"/>
    <w:rsid w:val="00115C1A"/>
    <w:rsid w:val="00123BE8"/>
    <w:rsid w:val="001376FE"/>
    <w:rsid w:val="00144314"/>
    <w:rsid w:val="00152283"/>
    <w:rsid w:val="00153453"/>
    <w:rsid w:val="00166A7A"/>
    <w:rsid w:val="00172607"/>
    <w:rsid w:val="001776F0"/>
    <w:rsid w:val="00180914"/>
    <w:rsid w:val="001857F7"/>
    <w:rsid w:val="00190115"/>
    <w:rsid w:val="001911D6"/>
    <w:rsid w:val="001A36DB"/>
    <w:rsid w:val="001B1AD7"/>
    <w:rsid w:val="001B2151"/>
    <w:rsid w:val="001B2204"/>
    <w:rsid w:val="001C7C21"/>
    <w:rsid w:val="001E2D55"/>
    <w:rsid w:val="001E59CE"/>
    <w:rsid w:val="001F7DF5"/>
    <w:rsid w:val="00211900"/>
    <w:rsid w:val="002233C2"/>
    <w:rsid w:val="002249F7"/>
    <w:rsid w:val="00225CC6"/>
    <w:rsid w:val="00246C28"/>
    <w:rsid w:val="002510E9"/>
    <w:rsid w:val="00251CF6"/>
    <w:rsid w:val="002605BC"/>
    <w:rsid w:val="00270E8F"/>
    <w:rsid w:val="00277844"/>
    <w:rsid w:val="0028142E"/>
    <w:rsid w:val="00282EA0"/>
    <w:rsid w:val="00287279"/>
    <w:rsid w:val="002917EC"/>
    <w:rsid w:val="002A3D8A"/>
    <w:rsid w:val="002B1C6E"/>
    <w:rsid w:val="002B7D8A"/>
    <w:rsid w:val="002C79D1"/>
    <w:rsid w:val="002D2133"/>
    <w:rsid w:val="002D6D74"/>
    <w:rsid w:val="002E023E"/>
    <w:rsid w:val="002E3EE0"/>
    <w:rsid w:val="002F2F56"/>
    <w:rsid w:val="002F49C1"/>
    <w:rsid w:val="002F51D5"/>
    <w:rsid w:val="00307087"/>
    <w:rsid w:val="00317933"/>
    <w:rsid w:val="00334817"/>
    <w:rsid w:val="0034095F"/>
    <w:rsid w:val="003462FA"/>
    <w:rsid w:val="00346D19"/>
    <w:rsid w:val="003478A2"/>
    <w:rsid w:val="00351B7F"/>
    <w:rsid w:val="00352533"/>
    <w:rsid w:val="00372672"/>
    <w:rsid w:val="003900D5"/>
    <w:rsid w:val="0039035A"/>
    <w:rsid w:val="0039479D"/>
    <w:rsid w:val="00397514"/>
    <w:rsid w:val="003A1B23"/>
    <w:rsid w:val="003A1CD6"/>
    <w:rsid w:val="003A26EE"/>
    <w:rsid w:val="003A36DC"/>
    <w:rsid w:val="003B0D02"/>
    <w:rsid w:val="003B3508"/>
    <w:rsid w:val="003D06CE"/>
    <w:rsid w:val="003D1091"/>
    <w:rsid w:val="003E1693"/>
    <w:rsid w:val="003E2099"/>
    <w:rsid w:val="003E73BA"/>
    <w:rsid w:val="003F4137"/>
    <w:rsid w:val="003F78A8"/>
    <w:rsid w:val="0040186C"/>
    <w:rsid w:val="00406987"/>
    <w:rsid w:val="004073C7"/>
    <w:rsid w:val="00412B64"/>
    <w:rsid w:val="00413E05"/>
    <w:rsid w:val="0043042E"/>
    <w:rsid w:val="0043111B"/>
    <w:rsid w:val="004320D2"/>
    <w:rsid w:val="0045346E"/>
    <w:rsid w:val="00454A8B"/>
    <w:rsid w:val="004619EA"/>
    <w:rsid w:val="004767EF"/>
    <w:rsid w:val="00476EFE"/>
    <w:rsid w:val="00486CD3"/>
    <w:rsid w:val="00492C84"/>
    <w:rsid w:val="0049434B"/>
    <w:rsid w:val="004A121A"/>
    <w:rsid w:val="004B1A22"/>
    <w:rsid w:val="004B1DFB"/>
    <w:rsid w:val="004B43B3"/>
    <w:rsid w:val="004C6796"/>
    <w:rsid w:val="004C75E2"/>
    <w:rsid w:val="004D3A2E"/>
    <w:rsid w:val="004E4930"/>
    <w:rsid w:val="004F46DE"/>
    <w:rsid w:val="0050039B"/>
    <w:rsid w:val="00514327"/>
    <w:rsid w:val="00535D1D"/>
    <w:rsid w:val="0053660B"/>
    <w:rsid w:val="005402A5"/>
    <w:rsid w:val="00541C62"/>
    <w:rsid w:val="0054610C"/>
    <w:rsid w:val="00553370"/>
    <w:rsid w:val="00563468"/>
    <w:rsid w:val="00575AD9"/>
    <w:rsid w:val="00584CD3"/>
    <w:rsid w:val="0058515E"/>
    <w:rsid w:val="005971AA"/>
    <w:rsid w:val="005B648A"/>
    <w:rsid w:val="005B77AD"/>
    <w:rsid w:val="005D127A"/>
    <w:rsid w:val="005D19B6"/>
    <w:rsid w:val="005D4C82"/>
    <w:rsid w:val="005E2F79"/>
    <w:rsid w:val="005E6793"/>
    <w:rsid w:val="005E7B72"/>
    <w:rsid w:val="005F2194"/>
    <w:rsid w:val="005F25B0"/>
    <w:rsid w:val="00607784"/>
    <w:rsid w:val="00610309"/>
    <w:rsid w:val="00612479"/>
    <w:rsid w:val="006427AD"/>
    <w:rsid w:val="0064455F"/>
    <w:rsid w:val="00644BEC"/>
    <w:rsid w:val="00660E5F"/>
    <w:rsid w:val="0067598A"/>
    <w:rsid w:val="006767A1"/>
    <w:rsid w:val="00680FD8"/>
    <w:rsid w:val="00690398"/>
    <w:rsid w:val="006A3801"/>
    <w:rsid w:val="006A399F"/>
    <w:rsid w:val="006A56C2"/>
    <w:rsid w:val="006B51E2"/>
    <w:rsid w:val="006B744C"/>
    <w:rsid w:val="006C3545"/>
    <w:rsid w:val="006D2B99"/>
    <w:rsid w:val="006D7142"/>
    <w:rsid w:val="006D7219"/>
    <w:rsid w:val="006E5B0D"/>
    <w:rsid w:val="006E7537"/>
    <w:rsid w:val="006F6104"/>
    <w:rsid w:val="006F778F"/>
    <w:rsid w:val="00702D76"/>
    <w:rsid w:val="00706232"/>
    <w:rsid w:val="00707DD2"/>
    <w:rsid w:val="007140DB"/>
    <w:rsid w:val="00730464"/>
    <w:rsid w:val="007404B3"/>
    <w:rsid w:val="00740F44"/>
    <w:rsid w:val="0074482E"/>
    <w:rsid w:val="007477AF"/>
    <w:rsid w:val="00755F4A"/>
    <w:rsid w:val="00783EA4"/>
    <w:rsid w:val="00786CA0"/>
    <w:rsid w:val="007A001E"/>
    <w:rsid w:val="007A2587"/>
    <w:rsid w:val="007B2E87"/>
    <w:rsid w:val="007C2652"/>
    <w:rsid w:val="007E6B57"/>
    <w:rsid w:val="007F4D9A"/>
    <w:rsid w:val="0080548F"/>
    <w:rsid w:val="00806BB3"/>
    <w:rsid w:val="00816982"/>
    <w:rsid w:val="00823AC5"/>
    <w:rsid w:val="00825A24"/>
    <w:rsid w:val="008276BA"/>
    <w:rsid w:val="00833302"/>
    <w:rsid w:val="00836D7C"/>
    <w:rsid w:val="00837C57"/>
    <w:rsid w:val="00860315"/>
    <w:rsid w:val="00864F54"/>
    <w:rsid w:val="008763F1"/>
    <w:rsid w:val="00882C0D"/>
    <w:rsid w:val="00884629"/>
    <w:rsid w:val="00887F8A"/>
    <w:rsid w:val="008958DF"/>
    <w:rsid w:val="008A61F2"/>
    <w:rsid w:val="008C6D0E"/>
    <w:rsid w:val="008E436D"/>
    <w:rsid w:val="008E5028"/>
    <w:rsid w:val="008F318A"/>
    <w:rsid w:val="009048A3"/>
    <w:rsid w:val="009143D2"/>
    <w:rsid w:val="0092155E"/>
    <w:rsid w:val="00923B78"/>
    <w:rsid w:val="0092416E"/>
    <w:rsid w:val="00924A35"/>
    <w:rsid w:val="00926858"/>
    <w:rsid w:val="00932494"/>
    <w:rsid w:val="00941211"/>
    <w:rsid w:val="009456C7"/>
    <w:rsid w:val="00961C73"/>
    <w:rsid w:val="00976277"/>
    <w:rsid w:val="00976536"/>
    <w:rsid w:val="00985220"/>
    <w:rsid w:val="009878D2"/>
    <w:rsid w:val="00992A0D"/>
    <w:rsid w:val="009A1201"/>
    <w:rsid w:val="009A152E"/>
    <w:rsid w:val="009A5E4A"/>
    <w:rsid w:val="009A5FEE"/>
    <w:rsid w:val="009C04CD"/>
    <w:rsid w:val="009D347E"/>
    <w:rsid w:val="009E4971"/>
    <w:rsid w:val="009E49DE"/>
    <w:rsid w:val="009E5A6B"/>
    <w:rsid w:val="009E6225"/>
    <w:rsid w:val="00A04BEA"/>
    <w:rsid w:val="00A073C1"/>
    <w:rsid w:val="00A076B5"/>
    <w:rsid w:val="00A13568"/>
    <w:rsid w:val="00A3222C"/>
    <w:rsid w:val="00A568C6"/>
    <w:rsid w:val="00A708C0"/>
    <w:rsid w:val="00A7155A"/>
    <w:rsid w:val="00A772F9"/>
    <w:rsid w:val="00A77571"/>
    <w:rsid w:val="00A80543"/>
    <w:rsid w:val="00A82787"/>
    <w:rsid w:val="00A86CBD"/>
    <w:rsid w:val="00A91A21"/>
    <w:rsid w:val="00AA0DB5"/>
    <w:rsid w:val="00AB4E90"/>
    <w:rsid w:val="00AC6342"/>
    <w:rsid w:val="00AD6405"/>
    <w:rsid w:val="00AE6B8A"/>
    <w:rsid w:val="00AF5A5B"/>
    <w:rsid w:val="00AF6A75"/>
    <w:rsid w:val="00B012D6"/>
    <w:rsid w:val="00B05180"/>
    <w:rsid w:val="00B14508"/>
    <w:rsid w:val="00B16189"/>
    <w:rsid w:val="00B16640"/>
    <w:rsid w:val="00B22DB8"/>
    <w:rsid w:val="00B429EE"/>
    <w:rsid w:val="00B51ACB"/>
    <w:rsid w:val="00B540EF"/>
    <w:rsid w:val="00B56CF8"/>
    <w:rsid w:val="00B62B5D"/>
    <w:rsid w:val="00B6547E"/>
    <w:rsid w:val="00B67BD9"/>
    <w:rsid w:val="00B70E8B"/>
    <w:rsid w:val="00B72610"/>
    <w:rsid w:val="00B7286E"/>
    <w:rsid w:val="00B737E0"/>
    <w:rsid w:val="00B76142"/>
    <w:rsid w:val="00B8280D"/>
    <w:rsid w:val="00B915F4"/>
    <w:rsid w:val="00B94182"/>
    <w:rsid w:val="00BB241A"/>
    <w:rsid w:val="00BB3C08"/>
    <w:rsid w:val="00BB678F"/>
    <w:rsid w:val="00BC5C33"/>
    <w:rsid w:val="00BC706C"/>
    <w:rsid w:val="00BF6AF7"/>
    <w:rsid w:val="00C07D6C"/>
    <w:rsid w:val="00C172E8"/>
    <w:rsid w:val="00C223F8"/>
    <w:rsid w:val="00C24396"/>
    <w:rsid w:val="00C36375"/>
    <w:rsid w:val="00C44EF7"/>
    <w:rsid w:val="00C50E13"/>
    <w:rsid w:val="00C62BA8"/>
    <w:rsid w:val="00C63055"/>
    <w:rsid w:val="00C63B7E"/>
    <w:rsid w:val="00C943CE"/>
    <w:rsid w:val="00CA51A8"/>
    <w:rsid w:val="00CB2E14"/>
    <w:rsid w:val="00CC6C4B"/>
    <w:rsid w:val="00CD4ABA"/>
    <w:rsid w:val="00CD6D6D"/>
    <w:rsid w:val="00CE35DC"/>
    <w:rsid w:val="00CE58FD"/>
    <w:rsid w:val="00CE764B"/>
    <w:rsid w:val="00D0297C"/>
    <w:rsid w:val="00D06FF5"/>
    <w:rsid w:val="00D07EA7"/>
    <w:rsid w:val="00D11628"/>
    <w:rsid w:val="00D259D6"/>
    <w:rsid w:val="00D27757"/>
    <w:rsid w:val="00D306CA"/>
    <w:rsid w:val="00D30B17"/>
    <w:rsid w:val="00D41446"/>
    <w:rsid w:val="00D5031A"/>
    <w:rsid w:val="00D54F15"/>
    <w:rsid w:val="00D56346"/>
    <w:rsid w:val="00D63186"/>
    <w:rsid w:val="00D84E65"/>
    <w:rsid w:val="00DB15D6"/>
    <w:rsid w:val="00DC28F6"/>
    <w:rsid w:val="00DC35C0"/>
    <w:rsid w:val="00DC7F8A"/>
    <w:rsid w:val="00DE053D"/>
    <w:rsid w:val="00DE76C0"/>
    <w:rsid w:val="00DF2E6A"/>
    <w:rsid w:val="00DF54E0"/>
    <w:rsid w:val="00DF5CB6"/>
    <w:rsid w:val="00E128C8"/>
    <w:rsid w:val="00E4552D"/>
    <w:rsid w:val="00E46FAF"/>
    <w:rsid w:val="00E510B6"/>
    <w:rsid w:val="00E52468"/>
    <w:rsid w:val="00E60A66"/>
    <w:rsid w:val="00EA0B48"/>
    <w:rsid w:val="00EA3255"/>
    <w:rsid w:val="00EB3DF1"/>
    <w:rsid w:val="00EC2168"/>
    <w:rsid w:val="00ED5795"/>
    <w:rsid w:val="00ED70F7"/>
    <w:rsid w:val="00EE2826"/>
    <w:rsid w:val="00EE3E58"/>
    <w:rsid w:val="00EE7444"/>
    <w:rsid w:val="00EF7D4C"/>
    <w:rsid w:val="00F02793"/>
    <w:rsid w:val="00F11DA9"/>
    <w:rsid w:val="00F17D38"/>
    <w:rsid w:val="00F24137"/>
    <w:rsid w:val="00F31C81"/>
    <w:rsid w:val="00F37A6F"/>
    <w:rsid w:val="00F406CC"/>
    <w:rsid w:val="00F45158"/>
    <w:rsid w:val="00F46FF3"/>
    <w:rsid w:val="00F71D8B"/>
    <w:rsid w:val="00F82B68"/>
    <w:rsid w:val="00F91068"/>
    <w:rsid w:val="00F91B0F"/>
    <w:rsid w:val="00F92CAA"/>
    <w:rsid w:val="00F93347"/>
    <w:rsid w:val="00F94054"/>
    <w:rsid w:val="00F948EF"/>
    <w:rsid w:val="00F9689A"/>
    <w:rsid w:val="00F96EE6"/>
    <w:rsid w:val="00FA62FD"/>
    <w:rsid w:val="00FB0067"/>
    <w:rsid w:val="00FB325C"/>
    <w:rsid w:val="00FB4162"/>
    <w:rsid w:val="00FD21FD"/>
    <w:rsid w:val="00FD2BEF"/>
    <w:rsid w:val="00FE1D18"/>
    <w:rsid w:val="00FE4CD8"/>
    <w:rsid w:val="00FF17A7"/>
    <w:rsid w:val="00FF2D10"/>
    <w:rsid w:val="00FF49D9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46">
      <v:textbox inset="5.85pt,.7pt,5.85pt,.7pt"/>
      <o:colormenu v:ext="edit" fillcolor="none [4]" strokecolor="none [1]" shadowcolor="none [2]"/>
    </o:shapedefaults>
    <o:shapelayout v:ext="edit">
      <o:idmap v:ext="edit" data="2"/>
    </o:shapelayout>
  </w:shapeDefaults>
  <w:doNotEmbedSmartTags/>
  <w:decimalSymbol w:val="."/>
  <w:listSeparator w:val=","/>
  <w14:docId w14:val="11A588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semiHidden="0" w:uiPriority="0" w:unhideWhenUsed="0" w:qFormat="1"/>
    <w:lsdException w:name="table of figures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HTML Code" w:uiPriority="0"/>
    <w:lsdException w:name="HTML Preformatted" w:uiPriority="0"/>
    <w:lsdException w:name="Balloon Text" w:uiPriority="0"/>
    <w:lsdException w:name="Table Grid" w:semiHidden="0" w:uiPriority="59" w:unhideWhenUsed="0"/>
    <w:lsdException w:name="Placeholder Text" w:uiPriority="0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49434B"/>
    <w:pPr>
      <w:tabs>
        <w:tab w:val="left" w:pos="567"/>
      </w:tabs>
      <w:suppressAutoHyphens/>
      <w:spacing w:before="120" w:line="312" w:lineRule="auto"/>
      <w:jc w:val="both"/>
    </w:pPr>
    <w:rPr>
      <w:sz w:val="26"/>
      <w:szCs w:val="26"/>
      <w:lang w:val="vi-VN" w:eastAsia="zh-CN"/>
    </w:rPr>
  </w:style>
  <w:style w:type="paragraph" w:styleId="1">
    <w:name w:val="heading 1"/>
    <w:basedOn w:val="a"/>
    <w:next w:val="a"/>
    <w:qFormat/>
    <w:rsid w:val="000B48E7"/>
    <w:pPr>
      <w:keepNext/>
      <w:keepLines/>
      <w:numPr>
        <w:numId w:val="1"/>
      </w:numPr>
      <w:spacing w:before="480"/>
      <w:ind w:left="0" w:right="-1"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qFormat/>
    <w:rsid w:val="000B48E7"/>
    <w:pPr>
      <w:keepNext/>
      <w:keepLines/>
      <w:numPr>
        <w:ilvl w:val="1"/>
        <w:numId w:val="1"/>
      </w:numPr>
      <w:spacing w:before="200"/>
      <w:ind w:left="0" w:right="-1" w:firstLine="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qFormat/>
    <w:rsid w:val="000B48E7"/>
    <w:pPr>
      <w:keepNext/>
      <w:keepLines/>
      <w:numPr>
        <w:ilvl w:val="2"/>
        <w:numId w:val="1"/>
      </w:numPr>
      <w:spacing w:before="200"/>
      <w:ind w:left="0" w:right="-1" w:firstLine="0"/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qFormat/>
    <w:rsid w:val="000B48E7"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0B48E7"/>
    <w:pPr>
      <w:keepNext/>
      <w:keepLines/>
      <w:numPr>
        <w:ilvl w:val="4"/>
        <w:numId w:val="1"/>
      </w:numPr>
      <w:spacing w:before="20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0B48E7"/>
    <w:rPr>
      <w:rFonts w:ascii="Symbol" w:hAnsi="Symbol" w:cs="Symbol"/>
    </w:rPr>
  </w:style>
  <w:style w:type="character" w:customStyle="1" w:styleId="WW8Num2z1">
    <w:name w:val="WW8Num2z1"/>
    <w:rsid w:val="000B48E7"/>
    <w:rPr>
      <w:rFonts w:ascii="Courier New" w:hAnsi="Courier New" w:cs="Courier New"/>
    </w:rPr>
  </w:style>
  <w:style w:type="character" w:customStyle="1" w:styleId="WW8Num2z2">
    <w:name w:val="WW8Num2z2"/>
    <w:rsid w:val="000B48E7"/>
    <w:rPr>
      <w:rFonts w:ascii="Wingdings" w:hAnsi="Wingdings" w:cs="Wingdings"/>
    </w:rPr>
  </w:style>
  <w:style w:type="character" w:customStyle="1" w:styleId="WW8Num4z0">
    <w:name w:val="WW8Num4z0"/>
    <w:rsid w:val="000B48E7"/>
    <w:rPr>
      <w:rFonts w:ascii="Wingdings" w:hAnsi="Wingdings" w:cs="Wingdings"/>
    </w:rPr>
  </w:style>
  <w:style w:type="character" w:customStyle="1" w:styleId="WW8Num4z1">
    <w:name w:val="WW8Num4z1"/>
    <w:rsid w:val="000B48E7"/>
    <w:rPr>
      <w:rFonts w:ascii="Courier New" w:hAnsi="Courier New" w:cs="Courier New"/>
    </w:rPr>
  </w:style>
  <w:style w:type="character" w:customStyle="1" w:styleId="WW8Num4z3">
    <w:name w:val="WW8Num4z3"/>
    <w:rsid w:val="000B48E7"/>
    <w:rPr>
      <w:rFonts w:ascii="Symbol" w:hAnsi="Symbol" w:cs="Symbol"/>
    </w:rPr>
  </w:style>
  <w:style w:type="character" w:customStyle="1" w:styleId="WW8Num5z0">
    <w:name w:val="WW8Num5z0"/>
    <w:rsid w:val="000B48E7"/>
    <w:rPr>
      <w:color w:val="auto"/>
    </w:rPr>
  </w:style>
  <w:style w:type="character" w:customStyle="1" w:styleId="WW8Num6z0">
    <w:name w:val="WW8Num6z0"/>
    <w:rsid w:val="000B48E7"/>
    <w:rPr>
      <w:b w:val="0"/>
    </w:rPr>
  </w:style>
  <w:style w:type="character" w:customStyle="1" w:styleId="WW8Num7z0">
    <w:name w:val="WW8Num7z0"/>
    <w:rsid w:val="000B48E7"/>
    <w:rPr>
      <w:rFonts w:ascii="Symbol" w:hAnsi="Symbol" w:cs="Symbol"/>
    </w:rPr>
  </w:style>
  <w:style w:type="character" w:customStyle="1" w:styleId="WW8Num7z1">
    <w:name w:val="WW8Num7z1"/>
    <w:rsid w:val="000B48E7"/>
    <w:rPr>
      <w:rFonts w:ascii="Courier New" w:hAnsi="Courier New" w:cs="Courier New"/>
    </w:rPr>
  </w:style>
  <w:style w:type="character" w:customStyle="1" w:styleId="WW8Num7z2">
    <w:name w:val="WW8Num7z2"/>
    <w:rsid w:val="000B48E7"/>
    <w:rPr>
      <w:rFonts w:ascii="Wingdings" w:hAnsi="Wingdings" w:cs="Wingdings"/>
    </w:rPr>
  </w:style>
  <w:style w:type="character" w:customStyle="1" w:styleId="WW8Num10z0">
    <w:name w:val="WW8Num10z0"/>
    <w:rsid w:val="000B48E7"/>
    <w:rPr>
      <w:rFonts w:ascii="Symbol" w:hAnsi="Symbol" w:cs="Symbol"/>
    </w:rPr>
  </w:style>
  <w:style w:type="character" w:customStyle="1" w:styleId="WW8Num10z1">
    <w:name w:val="WW8Num10z1"/>
    <w:rsid w:val="000B48E7"/>
    <w:rPr>
      <w:rFonts w:ascii="Courier New" w:hAnsi="Courier New" w:cs="Courier New"/>
    </w:rPr>
  </w:style>
  <w:style w:type="character" w:customStyle="1" w:styleId="WW8Num10z2">
    <w:name w:val="WW8Num10z2"/>
    <w:rsid w:val="000B48E7"/>
    <w:rPr>
      <w:rFonts w:ascii="Wingdings" w:hAnsi="Wingdings" w:cs="Wingdings"/>
    </w:rPr>
  </w:style>
  <w:style w:type="character" w:customStyle="1" w:styleId="WW8Num11z0">
    <w:name w:val="WW8Num11z0"/>
    <w:rsid w:val="000B48E7"/>
    <w:rPr>
      <w:rFonts w:ascii="Wingdings" w:hAnsi="Wingdings" w:cs="Wingdings"/>
    </w:rPr>
  </w:style>
  <w:style w:type="character" w:customStyle="1" w:styleId="WW8Num11z1">
    <w:name w:val="WW8Num11z1"/>
    <w:rsid w:val="000B48E7"/>
    <w:rPr>
      <w:rFonts w:ascii="Courier New" w:hAnsi="Courier New" w:cs="Courier New"/>
    </w:rPr>
  </w:style>
  <w:style w:type="character" w:customStyle="1" w:styleId="WW8Num11z3">
    <w:name w:val="WW8Num11z3"/>
    <w:rsid w:val="000B48E7"/>
    <w:rPr>
      <w:rFonts w:ascii="Symbol" w:hAnsi="Symbol" w:cs="Symbol"/>
    </w:rPr>
  </w:style>
  <w:style w:type="character" w:customStyle="1" w:styleId="WW8Num12z0">
    <w:name w:val="WW8Num12z0"/>
    <w:rsid w:val="000B48E7"/>
    <w:rPr>
      <w:rFonts w:ascii="Times New Roman" w:eastAsia="Times New Roman" w:hAnsi="Times New Roman" w:cs="Times New Roman"/>
    </w:rPr>
  </w:style>
  <w:style w:type="character" w:customStyle="1" w:styleId="WW8Num12z1">
    <w:name w:val="WW8Num12z1"/>
    <w:rsid w:val="000B48E7"/>
    <w:rPr>
      <w:rFonts w:ascii="Courier New" w:hAnsi="Courier New" w:cs="Courier New"/>
    </w:rPr>
  </w:style>
  <w:style w:type="character" w:customStyle="1" w:styleId="WW8Num12z2">
    <w:name w:val="WW8Num12z2"/>
    <w:rsid w:val="000B48E7"/>
    <w:rPr>
      <w:rFonts w:ascii="Wingdings" w:hAnsi="Wingdings" w:cs="Wingdings"/>
    </w:rPr>
  </w:style>
  <w:style w:type="character" w:customStyle="1" w:styleId="WW8Num12z3">
    <w:name w:val="WW8Num12z3"/>
    <w:rsid w:val="000B48E7"/>
    <w:rPr>
      <w:rFonts w:ascii="Symbol" w:hAnsi="Symbol" w:cs="Symbol"/>
    </w:rPr>
  </w:style>
  <w:style w:type="character" w:customStyle="1" w:styleId="WW8Num13z0">
    <w:name w:val="WW8Num13z0"/>
    <w:rsid w:val="000B48E7"/>
    <w:rPr>
      <w:rFonts w:ascii="Symbol" w:hAnsi="Symbol" w:cs="Symbol"/>
    </w:rPr>
  </w:style>
  <w:style w:type="character" w:customStyle="1" w:styleId="WW8Num13z1">
    <w:name w:val="WW8Num13z1"/>
    <w:rsid w:val="000B48E7"/>
    <w:rPr>
      <w:rFonts w:ascii="Courier New" w:hAnsi="Courier New" w:cs="Courier New"/>
    </w:rPr>
  </w:style>
  <w:style w:type="character" w:customStyle="1" w:styleId="WW8Num13z2">
    <w:name w:val="WW8Num13z2"/>
    <w:rsid w:val="000B48E7"/>
    <w:rPr>
      <w:rFonts w:ascii="Wingdings" w:hAnsi="Wingdings" w:cs="Wingdings"/>
    </w:rPr>
  </w:style>
  <w:style w:type="character" w:customStyle="1" w:styleId="WW8Num14z0">
    <w:name w:val="WW8Num14z0"/>
    <w:rsid w:val="000B48E7"/>
    <w:rPr>
      <w:rFonts w:ascii="Wingdings" w:hAnsi="Wingdings" w:cs="Wingdings"/>
    </w:rPr>
  </w:style>
  <w:style w:type="character" w:customStyle="1" w:styleId="WW8Num14z1">
    <w:name w:val="WW8Num14z1"/>
    <w:rsid w:val="000B48E7"/>
    <w:rPr>
      <w:rFonts w:ascii="Courier New" w:hAnsi="Courier New" w:cs="Courier New"/>
    </w:rPr>
  </w:style>
  <w:style w:type="character" w:customStyle="1" w:styleId="WW8Num14z3">
    <w:name w:val="WW8Num14z3"/>
    <w:rsid w:val="000B48E7"/>
    <w:rPr>
      <w:rFonts w:ascii="Symbol" w:hAnsi="Symbol" w:cs="Symbol"/>
    </w:rPr>
  </w:style>
  <w:style w:type="character" w:customStyle="1" w:styleId="WW8Num15z0">
    <w:name w:val="WW8Num15z0"/>
    <w:rsid w:val="000B48E7"/>
    <w:rPr>
      <w:rFonts w:ascii="Times New Roman" w:eastAsia="Times New Roman" w:hAnsi="Times New Roman" w:cs="Times New Roman"/>
    </w:rPr>
  </w:style>
  <w:style w:type="character" w:customStyle="1" w:styleId="WW8Num15z1">
    <w:name w:val="WW8Num15z1"/>
    <w:rsid w:val="000B48E7"/>
    <w:rPr>
      <w:rFonts w:ascii="Courier New" w:hAnsi="Courier New" w:cs="Courier New"/>
    </w:rPr>
  </w:style>
  <w:style w:type="character" w:customStyle="1" w:styleId="WW8Num15z2">
    <w:name w:val="WW8Num15z2"/>
    <w:rsid w:val="000B48E7"/>
    <w:rPr>
      <w:rFonts w:ascii="Wingdings" w:hAnsi="Wingdings" w:cs="Wingdings"/>
    </w:rPr>
  </w:style>
  <w:style w:type="character" w:customStyle="1" w:styleId="WW8Num15z3">
    <w:name w:val="WW8Num15z3"/>
    <w:rsid w:val="000B48E7"/>
    <w:rPr>
      <w:rFonts w:ascii="Symbol" w:hAnsi="Symbol" w:cs="Symbol"/>
    </w:rPr>
  </w:style>
  <w:style w:type="character" w:customStyle="1" w:styleId="WW8Num16z1">
    <w:name w:val="WW8Num16z1"/>
    <w:rsid w:val="000B48E7"/>
    <w:rPr>
      <w:rFonts w:ascii="Courier New" w:hAnsi="Courier New" w:cs="Courier New"/>
    </w:rPr>
  </w:style>
  <w:style w:type="character" w:customStyle="1" w:styleId="WW8Num16z2">
    <w:name w:val="WW8Num16z2"/>
    <w:rsid w:val="000B48E7"/>
    <w:rPr>
      <w:rFonts w:ascii="Wingdings" w:hAnsi="Wingdings" w:cs="Wingdings"/>
    </w:rPr>
  </w:style>
  <w:style w:type="character" w:customStyle="1" w:styleId="WW8Num16z3">
    <w:name w:val="WW8Num16z3"/>
    <w:rsid w:val="000B48E7"/>
    <w:rPr>
      <w:rFonts w:ascii="Symbol" w:hAnsi="Symbol" w:cs="Symbol"/>
    </w:rPr>
  </w:style>
  <w:style w:type="character" w:customStyle="1" w:styleId="WW8Num18z0">
    <w:name w:val="WW8Num18z0"/>
    <w:rsid w:val="000B48E7"/>
    <w:rPr>
      <w:rFonts w:ascii="Wingdings" w:hAnsi="Wingdings" w:cs="Wingdings"/>
    </w:rPr>
  </w:style>
  <w:style w:type="character" w:customStyle="1" w:styleId="WW8Num18z1">
    <w:name w:val="WW8Num18z1"/>
    <w:rsid w:val="000B48E7"/>
    <w:rPr>
      <w:rFonts w:ascii="Courier New" w:hAnsi="Courier New" w:cs="Courier New"/>
    </w:rPr>
  </w:style>
  <w:style w:type="character" w:customStyle="1" w:styleId="WW8Num18z3">
    <w:name w:val="WW8Num18z3"/>
    <w:rsid w:val="000B48E7"/>
    <w:rPr>
      <w:rFonts w:ascii="Symbol" w:hAnsi="Symbol" w:cs="Symbol"/>
    </w:rPr>
  </w:style>
  <w:style w:type="character" w:customStyle="1" w:styleId="WW8Num19z0">
    <w:name w:val="WW8Num19z0"/>
    <w:rsid w:val="000B48E7"/>
    <w:rPr>
      <w:rFonts w:ascii="Symbol" w:hAnsi="Symbol" w:cs="Symbol"/>
      <w:sz w:val="20"/>
    </w:rPr>
  </w:style>
  <w:style w:type="character" w:customStyle="1" w:styleId="WW8Num19z1">
    <w:name w:val="WW8Num19z1"/>
    <w:rsid w:val="000B48E7"/>
    <w:rPr>
      <w:rFonts w:ascii="Courier New" w:hAnsi="Courier New" w:cs="Courier New"/>
      <w:sz w:val="20"/>
    </w:rPr>
  </w:style>
  <w:style w:type="character" w:customStyle="1" w:styleId="WW8Num19z2">
    <w:name w:val="WW8Num19z2"/>
    <w:rsid w:val="000B48E7"/>
    <w:rPr>
      <w:rFonts w:ascii="Wingdings" w:hAnsi="Wingdings" w:cs="Wingdings"/>
      <w:sz w:val="20"/>
    </w:rPr>
  </w:style>
  <w:style w:type="character" w:customStyle="1" w:styleId="WW8Num20z0">
    <w:name w:val="WW8Num20z0"/>
    <w:rsid w:val="000B48E7"/>
    <w:rPr>
      <w:rFonts w:ascii="Symbol" w:hAnsi="Symbol" w:cs="Symbol"/>
    </w:rPr>
  </w:style>
  <w:style w:type="character" w:customStyle="1" w:styleId="WW8Num20z1">
    <w:name w:val="WW8Num20z1"/>
    <w:rsid w:val="000B48E7"/>
    <w:rPr>
      <w:rFonts w:ascii="Courier New" w:hAnsi="Courier New" w:cs="Courier New"/>
    </w:rPr>
  </w:style>
  <w:style w:type="character" w:customStyle="1" w:styleId="WW8Num20z2">
    <w:name w:val="WW8Num20z2"/>
    <w:rsid w:val="000B48E7"/>
    <w:rPr>
      <w:rFonts w:ascii="Wingdings" w:hAnsi="Wingdings" w:cs="Wingdings"/>
    </w:rPr>
  </w:style>
  <w:style w:type="character" w:customStyle="1" w:styleId="WW8Num22z0">
    <w:name w:val="WW8Num22z0"/>
    <w:rsid w:val="000B48E7"/>
    <w:rPr>
      <w:rFonts w:ascii="Times New Roman" w:eastAsia="Times New Roman" w:hAnsi="Times New Roman" w:cs="Times New Roman"/>
    </w:rPr>
  </w:style>
  <w:style w:type="character" w:customStyle="1" w:styleId="WW8Num22z1">
    <w:name w:val="WW8Num22z1"/>
    <w:rsid w:val="000B48E7"/>
    <w:rPr>
      <w:rFonts w:ascii="Courier New" w:hAnsi="Courier New" w:cs="Courier New"/>
    </w:rPr>
  </w:style>
  <w:style w:type="character" w:customStyle="1" w:styleId="WW8Num22z2">
    <w:name w:val="WW8Num22z2"/>
    <w:rsid w:val="000B48E7"/>
    <w:rPr>
      <w:rFonts w:ascii="Wingdings" w:hAnsi="Wingdings" w:cs="Wingdings"/>
    </w:rPr>
  </w:style>
  <w:style w:type="character" w:customStyle="1" w:styleId="WW8Num22z3">
    <w:name w:val="WW8Num22z3"/>
    <w:rsid w:val="000B48E7"/>
    <w:rPr>
      <w:rFonts w:ascii="Symbol" w:hAnsi="Symbol" w:cs="Symbol"/>
    </w:rPr>
  </w:style>
  <w:style w:type="character" w:customStyle="1" w:styleId="WW8Num23z0">
    <w:name w:val="WW8Num23z0"/>
    <w:rsid w:val="000B48E7"/>
    <w:rPr>
      <w:rFonts w:ascii="Symbol" w:hAnsi="Symbol" w:cs="Symbol"/>
    </w:rPr>
  </w:style>
  <w:style w:type="character" w:customStyle="1" w:styleId="WW8Num23z1">
    <w:name w:val="WW8Num23z1"/>
    <w:rsid w:val="000B48E7"/>
    <w:rPr>
      <w:rFonts w:ascii="Courier New" w:hAnsi="Courier New" w:cs="Courier New"/>
    </w:rPr>
  </w:style>
  <w:style w:type="character" w:customStyle="1" w:styleId="WW8Num23z2">
    <w:name w:val="WW8Num23z2"/>
    <w:rsid w:val="000B48E7"/>
    <w:rPr>
      <w:rFonts w:ascii="Wingdings" w:hAnsi="Wingdings" w:cs="Wingdings"/>
    </w:rPr>
  </w:style>
  <w:style w:type="character" w:customStyle="1" w:styleId="WW8Num25z0">
    <w:name w:val="WW8Num25z0"/>
    <w:rsid w:val="000B48E7"/>
    <w:rPr>
      <w:rFonts w:ascii="Times New Roman" w:eastAsia="Times New Roman" w:hAnsi="Times New Roman" w:cs="Times New Roman"/>
    </w:rPr>
  </w:style>
  <w:style w:type="character" w:customStyle="1" w:styleId="WW8Num25z1">
    <w:name w:val="WW8Num25z1"/>
    <w:rsid w:val="000B48E7"/>
    <w:rPr>
      <w:rFonts w:ascii="Courier New" w:hAnsi="Courier New" w:cs="Courier New"/>
    </w:rPr>
  </w:style>
  <w:style w:type="character" w:customStyle="1" w:styleId="WW8Num25z2">
    <w:name w:val="WW8Num25z2"/>
    <w:rsid w:val="000B48E7"/>
    <w:rPr>
      <w:rFonts w:ascii="Wingdings" w:hAnsi="Wingdings" w:cs="Wingdings"/>
    </w:rPr>
  </w:style>
  <w:style w:type="character" w:customStyle="1" w:styleId="WW8Num25z3">
    <w:name w:val="WW8Num25z3"/>
    <w:rsid w:val="000B48E7"/>
    <w:rPr>
      <w:rFonts w:ascii="Symbol" w:hAnsi="Symbol" w:cs="Symbol"/>
    </w:rPr>
  </w:style>
  <w:style w:type="character" w:customStyle="1" w:styleId="WW8Num26z0">
    <w:name w:val="WW8Num26z0"/>
    <w:rsid w:val="000B48E7"/>
    <w:rPr>
      <w:rFonts w:ascii="Symbol" w:hAnsi="Symbol" w:cs="Symbol"/>
    </w:rPr>
  </w:style>
  <w:style w:type="character" w:customStyle="1" w:styleId="WW8Num26z1">
    <w:name w:val="WW8Num26z1"/>
    <w:rsid w:val="000B48E7"/>
    <w:rPr>
      <w:rFonts w:ascii="Courier New" w:hAnsi="Courier New" w:cs="Courier New"/>
    </w:rPr>
  </w:style>
  <w:style w:type="character" w:customStyle="1" w:styleId="WW8Num26z2">
    <w:name w:val="WW8Num26z2"/>
    <w:rsid w:val="000B48E7"/>
    <w:rPr>
      <w:rFonts w:ascii="Wingdings" w:hAnsi="Wingdings" w:cs="Wingdings"/>
    </w:rPr>
  </w:style>
  <w:style w:type="character" w:customStyle="1" w:styleId="WW8Num28z0">
    <w:name w:val="WW8Num28z0"/>
    <w:rsid w:val="000B48E7"/>
    <w:rPr>
      <w:rFonts w:ascii="Wingdings" w:hAnsi="Wingdings" w:cs="Wingdings"/>
    </w:rPr>
  </w:style>
  <w:style w:type="character" w:customStyle="1" w:styleId="WW8Num28z1">
    <w:name w:val="WW8Num28z1"/>
    <w:rsid w:val="000B48E7"/>
    <w:rPr>
      <w:rFonts w:ascii="Courier New" w:hAnsi="Courier New" w:cs="Courier New"/>
    </w:rPr>
  </w:style>
  <w:style w:type="character" w:customStyle="1" w:styleId="WW8Num28z3">
    <w:name w:val="WW8Num28z3"/>
    <w:rsid w:val="000B48E7"/>
    <w:rPr>
      <w:rFonts w:ascii="Symbol" w:hAnsi="Symbol" w:cs="Symbol"/>
    </w:rPr>
  </w:style>
  <w:style w:type="character" w:customStyle="1" w:styleId="WW8Num29z0">
    <w:name w:val="WW8Num29z0"/>
    <w:rsid w:val="000B48E7"/>
    <w:rPr>
      <w:rFonts w:ascii="Times New Roman" w:eastAsia="Times New Roman" w:hAnsi="Times New Roman" w:cs="Times New Roman"/>
    </w:rPr>
  </w:style>
  <w:style w:type="character" w:customStyle="1" w:styleId="WW8Num29z1">
    <w:name w:val="WW8Num29z1"/>
    <w:rsid w:val="000B48E7"/>
    <w:rPr>
      <w:rFonts w:ascii="Courier New" w:hAnsi="Courier New" w:cs="Courier New"/>
    </w:rPr>
  </w:style>
  <w:style w:type="character" w:customStyle="1" w:styleId="WW8Num29z2">
    <w:name w:val="WW8Num29z2"/>
    <w:rsid w:val="000B48E7"/>
    <w:rPr>
      <w:rFonts w:ascii="Wingdings" w:hAnsi="Wingdings" w:cs="Wingdings"/>
    </w:rPr>
  </w:style>
  <w:style w:type="character" w:customStyle="1" w:styleId="WW8Num29z3">
    <w:name w:val="WW8Num29z3"/>
    <w:rsid w:val="000B48E7"/>
    <w:rPr>
      <w:rFonts w:ascii="Symbol" w:hAnsi="Symbol" w:cs="Symbol"/>
    </w:rPr>
  </w:style>
  <w:style w:type="character" w:customStyle="1" w:styleId="WW8Num30z1">
    <w:name w:val="WW8Num30z1"/>
    <w:rsid w:val="000B48E7"/>
    <w:rPr>
      <w:rFonts w:ascii="Courier New" w:hAnsi="Courier New" w:cs="Courier New"/>
    </w:rPr>
  </w:style>
  <w:style w:type="character" w:customStyle="1" w:styleId="WW8Num30z2">
    <w:name w:val="WW8Num30z2"/>
    <w:rsid w:val="000B48E7"/>
    <w:rPr>
      <w:rFonts w:ascii="Wingdings" w:hAnsi="Wingdings" w:cs="Wingdings"/>
    </w:rPr>
  </w:style>
  <w:style w:type="character" w:customStyle="1" w:styleId="WW8Num30z3">
    <w:name w:val="WW8Num30z3"/>
    <w:rsid w:val="000B48E7"/>
    <w:rPr>
      <w:rFonts w:ascii="Symbol" w:hAnsi="Symbol" w:cs="Symbol"/>
    </w:rPr>
  </w:style>
  <w:style w:type="character" w:customStyle="1" w:styleId="WW8Num31z0">
    <w:name w:val="WW8Num31z0"/>
    <w:rsid w:val="000B48E7"/>
    <w:rPr>
      <w:rFonts w:ascii="Times New Roman" w:eastAsia="Times New Roman" w:hAnsi="Times New Roman" w:cs="Times New Roman"/>
    </w:rPr>
  </w:style>
  <w:style w:type="character" w:customStyle="1" w:styleId="WW8Num31z1">
    <w:name w:val="WW8Num31z1"/>
    <w:rsid w:val="000B48E7"/>
    <w:rPr>
      <w:rFonts w:ascii="Courier New" w:hAnsi="Courier New" w:cs="Courier New"/>
    </w:rPr>
  </w:style>
  <w:style w:type="character" w:customStyle="1" w:styleId="WW8Num31z2">
    <w:name w:val="WW8Num31z2"/>
    <w:rsid w:val="000B48E7"/>
    <w:rPr>
      <w:rFonts w:ascii="Wingdings" w:hAnsi="Wingdings" w:cs="Wingdings"/>
    </w:rPr>
  </w:style>
  <w:style w:type="character" w:customStyle="1" w:styleId="WW8Num31z3">
    <w:name w:val="WW8Num31z3"/>
    <w:rsid w:val="000B48E7"/>
    <w:rPr>
      <w:rFonts w:ascii="Symbol" w:hAnsi="Symbol" w:cs="Symbol"/>
    </w:rPr>
  </w:style>
  <w:style w:type="character" w:customStyle="1" w:styleId="WW8Num32z0">
    <w:name w:val="WW8Num32z0"/>
    <w:rsid w:val="000B48E7"/>
    <w:rPr>
      <w:rFonts w:ascii="Wingdings" w:hAnsi="Wingdings" w:cs="Wingdings"/>
    </w:rPr>
  </w:style>
  <w:style w:type="character" w:customStyle="1" w:styleId="WW8Num32z1">
    <w:name w:val="WW8Num32z1"/>
    <w:rsid w:val="000B48E7"/>
    <w:rPr>
      <w:rFonts w:ascii="Courier New" w:hAnsi="Courier New" w:cs="Courier New"/>
    </w:rPr>
  </w:style>
  <w:style w:type="character" w:customStyle="1" w:styleId="WW8Num32z3">
    <w:name w:val="WW8Num32z3"/>
    <w:rsid w:val="000B48E7"/>
    <w:rPr>
      <w:rFonts w:ascii="Symbol" w:hAnsi="Symbol" w:cs="Symbol"/>
    </w:rPr>
  </w:style>
  <w:style w:type="character" w:customStyle="1" w:styleId="WW8Num33z0">
    <w:name w:val="WW8Num33z0"/>
    <w:rsid w:val="000B48E7"/>
    <w:rPr>
      <w:rFonts w:ascii="Symbol" w:hAnsi="Symbol" w:cs="Symbol"/>
    </w:rPr>
  </w:style>
  <w:style w:type="character" w:customStyle="1" w:styleId="WW8Num33z1">
    <w:name w:val="WW8Num33z1"/>
    <w:rsid w:val="000B48E7"/>
    <w:rPr>
      <w:rFonts w:ascii="Courier New" w:hAnsi="Courier New" w:cs="Courier New"/>
    </w:rPr>
  </w:style>
  <w:style w:type="character" w:customStyle="1" w:styleId="WW8Num33z2">
    <w:name w:val="WW8Num33z2"/>
    <w:rsid w:val="000B48E7"/>
    <w:rPr>
      <w:rFonts w:ascii="Wingdings" w:hAnsi="Wingdings" w:cs="Wingdings"/>
    </w:rPr>
  </w:style>
  <w:style w:type="character" w:styleId="a3">
    <w:name w:val="Placeholder Text"/>
    <w:rsid w:val="000B48E7"/>
    <w:rPr>
      <w:color w:val="808080"/>
    </w:rPr>
  </w:style>
  <w:style w:type="character" w:customStyle="1" w:styleId="BalloonTextChar">
    <w:name w:val="Balloon Text Char"/>
    <w:rsid w:val="000B48E7"/>
    <w:rPr>
      <w:rFonts w:ascii="Tahoma" w:hAnsi="Tahoma" w:cs="Tahoma"/>
      <w:sz w:val="16"/>
      <w:szCs w:val="16"/>
    </w:rPr>
  </w:style>
  <w:style w:type="character" w:customStyle="1" w:styleId="Head2Char">
    <w:name w:val="Head 2 Char"/>
    <w:rsid w:val="000B48E7"/>
    <w:rPr>
      <w:rFonts w:ascii="Times New Roman" w:hAnsi="Times New Roman" w:cs="Times New Roman"/>
      <w:b/>
      <w:sz w:val="32"/>
      <w:szCs w:val="32"/>
      <w:u w:val="single"/>
      <w:lang w:val="vi-VN"/>
    </w:rPr>
  </w:style>
  <w:style w:type="character" w:customStyle="1" w:styleId="Head1Char">
    <w:name w:val="Head 1 Char"/>
    <w:rsid w:val="000B48E7"/>
    <w:rPr>
      <w:rFonts w:ascii="Times New Roman" w:hAnsi="Times New Roman" w:cs="Times New Roman"/>
      <w:b/>
      <w:sz w:val="36"/>
      <w:szCs w:val="36"/>
    </w:rPr>
  </w:style>
  <w:style w:type="character" w:customStyle="1" w:styleId="Head3Char">
    <w:name w:val="Head 3 Char"/>
    <w:rsid w:val="000B48E7"/>
    <w:rPr>
      <w:rFonts w:ascii="Times New Roman" w:hAnsi="Times New Roman" w:cs="Times New Roman"/>
      <w:b/>
      <w:sz w:val="32"/>
      <w:szCs w:val="32"/>
    </w:rPr>
  </w:style>
  <w:style w:type="character" w:customStyle="1" w:styleId="Head4Char">
    <w:name w:val="Head 4 Char"/>
    <w:rsid w:val="000B48E7"/>
    <w:rPr>
      <w:rFonts w:ascii="Times New Roman" w:hAnsi="Times New Roman" w:cs="Times New Roman"/>
      <w:b/>
      <w:i/>
      <w:sz w:val="28"/>
      <w:szCs w:val="28"/>
      <w:lang w:val="vi-VN"/>
    </w:rPr>
  </w:style>
  <w:style w:type="character" w:customStyle="1" w:styleId="ListParagraphChar">
    <w:name w:val="List Paragraph Char"/>
    <w:basedOn w:val="a0"/>
    <w:rsid w:val="000B48E7"/>
  </w:style>
  <w:style w:type="character" w:customStyle="1" w:styleId="NormalChar">
    <w:name w:val="Normal Char"/>
    <w:rsid w:val="000B48E7"/>
    <w:rPr>
      <w:rFonts w:ascii="Times New Roman" w:hAnsi="Times New Roman" w:cs="Times New Roman"/>
      <w:sz w:val="28"/>
      <w:szCs w:val="28"/>
    </w:rPr>
  </w:style>
  <w:style w:type="character" w:customStyle="1" w:styleId="Heading4Char">
    <w:name w:val="Heading 4 Char"/>
    <w:rsid w:val="000B48E7"/>
    <w:rPr>
      <w:rFonts w:ascii="Times New Roman" w:hAnsi="Times New Roman" w:cs="Times New Roman"/>
      <w:b/>
      <w:bCs/>
      <w:sz w:val="28"/>
      <w:szCs w:val="28"/>
    </w:rPr>
  </w:style>
  <w:style w:type="character" w:customStyle="1" w:styleId="GRightS16-d13-60-lef5Char">
    <w:name w:val="GRightS16-d1.3-6/0-lef5 Char"/>
    <w:rsid w:val="000B48E7"/>
    <w:rPr>
      <w:rFonts w:ascii="Times New Roman" w:eastAsia="Times New Roman" w:hAnsi="Times New Roman" w:cs="Times New Roman"/>
      <w:b/>
      <w:sz w:val="32"/>
      <w:szCs w:val="26"/>
    </w:rPr>
  </w:style>
  <w:style w:type="character" w:customStyle="1" w:styleId="GiuaS16-d27CharChar">
    <w:name w:val="GiuaS16-d27 Char Char"/>
    <w:rsid w:val="000B48E7"/>
    <w:rPr>
      <w:rFonts w:ascii="Arial" w:eastAsia="Times New Roman" w:hAnsi="Arial" w:cs="Times New Roman"/>
      <w:b/>
      <w:sz w:val="32"/>
      <w:szCs w:val="26"/>
    </w:rPr>
  </w:style>
  <w:style w:type="character" w:customStyle="1" w:styleId="GiuaS18-D13-180CharChar">
    <w:name w:val="GiuaS18-D1.3-18/0 Char Char"/>
    <w:rsid w:val="000B48E7"/>
    <w:rPr>
      <w:rFonts w:ascii="Arial" w:eastAsia="Times New Roman" w:hAnsi="Arial" w:cs="Times New Roman"/>
      <w:b/>
      <w:bCs/>
      <w:sz w:val="36"/>
      <w:szCs w:val="36"/>
    </w:rPr>
  </w:style>
  <w:style w:type="character" w:customStyle="1" w:styleId="Heading1Char">
    <w:name w:val="Heading 1 Char"/>
    <w:rsid w:val="000B48E7"/>
    <w:rPr>
      <w:rFonts w:ascii="Times New Roman" w:hAnsi="Times New Roman" w:cs="Times New Roman"/>
      <w:b/>
      <w:bCs/>
      <w:sz w:val="36"/>
      <w:szCs w:val="36"/>
      <w:lang w:val="vi-VN"/>
    </w:rPr>
  </w:style>
  <w:style w:type="character" w:customStyle="1" w:styleId="Heading2Char">
    <w:name w:val="Heading 2 Char"/>
    <w:rsid w:val="000B48E7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rsid w:val="000B48E7"/>
    <w:rPr>
      <w:rFonts w:ascii="Times New Roman" w:hAnsi="Times New Roman" w:cs="Times New Roman"/>
      <w:b/>
      <w:bCs/>
      <w:sz w:val="30"/>
      <w:szCs w:val="30"/>
    </w:rPr>
  </w:style>
  <w:style w:type="character" w:styleId="a4">
    <w:name w:val="Hyperlink"/>
    <w:uiPriority w:val="99"/>
    <w:rsid w:val="000B48E7"/>
    <w:rPr>
      <w:color w:val="0000FF"/>
      <w:u w:val="single"/>
    </w:rPr>
  </w:style>
  <w:style w:type="character" w:customStyle="1" w:styleId="HeaderChar">
    <w:name w:val="Header Char"/>
    <w:basedOn w:val="a0"/>
    <w:rsid w:val="000B48E7"/>
  </w:style>
  <w:style w:type="character" w:customStyle="1" w:styleId="FooterChar">
    <w:name w:val="Footer Char"/>
    <w:basedOn w:val="a0"/>
    <w:rsid w:val="000B48E7"/>
  </w:style>
  <w:style w:type="character" w:customStyle="1" w:styleId="a5">
    <w:name w:val="a"/>
    <w:basedOn w:val="a0"/>
    <w:rsid w:val="000B48E7"/>
  </w:style>
  <w:style w:type="character" w:customStyle="1" w:styleId="SubChar">
    <w:name w:val="Sub Char"/>
    <w:rsid w:val="000B48E7"/>
    <w:rPr>
      <w:rFonts w:ascii="Times New Roman" w:hAnsi="Times New Roman" w:cs="Times New Roman"/>
      <w:b/>
      <w:bCs/>
      <w:i/>
      <w:sz w:val="26"/>
      <w:szCs w:val="26"/>
      <w:lang w:val="vi-VN"/>
    </w:rPr>
  </w:style>
  <w:style w:type="character" w:customStyle="1" w:styleId="CodeChar">
    <w:name w:val="Code Char"/>
    <w:rsid w:val="000B48E7"/>
    <w:rPr>
      <w:rFonts w:ascii="Times New Roman" w:hAnsi="Times New Roman" w:cs="Times New Roman"/>
      <w:i/>
      <w:color w:val="0000CC"/>
      <w:sz w:val="24"/>
      <w:szCs w:val="24"/>
    </w:rPr>
  </w:style>
  <w:style w:type="character" w:styleId="a6">
    <w:name w:val="FollowedHyperlink"/>
    <w:rsid w:val="000B48E7"/>
    <w:rPr>
      <w:color w:val="800080"/>
      <w:u w:val="single"/>
    </w:rPr>
  </w:style>
  <w:style w:type="character" w:customStyle="1" w:styleId="NoSpacingChar">
    <w:name w:val="No Spacing Char"/>
    <w:rsid w:val="000B48E7"/>
    <w:rPr>
      <w:sz w:val="22"/>
      <w:szCs w:val="22"/>
      <w:lang w:val="en-US" w:bidi="ar-SA"/>
    </w:rPr>
  </w:style>
  <w:style w:type="character" w:customStyle="1" w:styleId="Heading5Char">
    <w:name w:val="Heading 5 Char"/>
    <w:rsid w:val="000B48E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Sub-ItemChar">
    <w:name w:val="Sub-Item Char"/>
    <w:rsid w:val="000B48E7"/>
    <w:rPr>
      <w:rFonts w:ascii="Times New Roman" w:hAnsi="Times New Roman" w:cs="Times New Roman"/>
      <w:b/>
      <w:sz w:val="26"/>
      <w:szCs w:val="26"/>
      <w:lang w:val="vi-VN"/>
    </w:rPr>
  </w:style>
  <w:style w:type="character" w:customStyle="1" w:styleId="SubParagraphChar">
    <w:name w:val="Sub_Paragraph Char"/>
    <w:rsid w:val="000B48E7"/>
    <w:rPr>
      <w:rFonts w:ascii="Times New Roman" w:hAnsi="Times New Roman" w:cs="Times New Roman"/>
      <w:sz w:val="26"/>
      <w:szCs w:val="26"/>
    </w:rPr>
  </w:style>
  <w:style w:type="character" w:customStyle="1" w:styleId="OpinionChar">
    <w:name w:val="Opinion Char"/>
    <w:basedOn w:val="Sub-ItemChar"/>
    <w:rsid w:val="000B48E7"/>
    <w:rPr>
      <w:rFonts w:ascii="Times New Roman" w:hAnsi="Times New Roman" w:cs="Times New Roman"/>
      <w:b/>
      <w:sz w:val="26"/>
      <w:szCs w:val="26"/>
      <w:lang w:val="vi-VN"/>
    </w:rPr>
  </w:style>
  <w:style w:type="character" w:customStyle="1" w:styleId="BodyTextChar">
    <w:name w:val="Body Text Char"/>
    <w:rsid w:val="000B48E7"/>
    <w:rPr>
      <w:rFonts w:ascii="Times New Roman" w:hAnsi="Times New Roman" w:cs="Times New Roman"/>
      <w:sz w:val="26"/>
      <w:szCs w:val="26"/>
    </w:rPr>
  </w:style>
  <w:style w:type="character" w:customStyle="1" w:styleId="indexstorytext">
    <w:name w:val="indexstorytext"/>
    <w:basedOn w:val="a0"/>
    <w:rsid w:val="000B48E7"/>
  </w:style>
  <w:style w:type="character" w:customStyle="1" w:styleId="mediumb-text">
    <w:name w:val="mediumb-text"/>
    <w:basedOn w:val="a0"/>
    <w:rsid w:val="000B48E7"/>
  </w:style>
  <w:style w:type="character" w:customStyle="1" w:styleId="apple-converted-space">
    <w:name w:val="apple-converted-space"/>
    <w:basedOn w:val="a0"/>
    <w:rsid w:val="000B48E7"/>
  </w:style>
  <w:style w:type="character" w:customStyle="1" w:styleId="hps">
    <w:name w:val="hps"/>
    <w:basedOn w:val="a0"/>
    <w:rsid w:val="000B48E7"/>
  </w:style>
  <w:style w:type="character" w:customStyle="1" w:styleId="hpsatn">
    <w:name w:val="hps atn"/>
    <w:basedOn w:val="a0"/>
    <w:rsid w:val="000B48E7"/>
  </w:style>
  <w:style w:type="character" w:customStyle="1" w:styleId="atn">
    <w:name w:val="atn"/>
    <w:basedOn w:val="a0"/>
    <w:rsid w:val="000B48E7"/>
  </w:style>
  <w:style w:type="character" w:styleId="HTML">
    <w:name w:val="HTML Code"/>
    <w:basedOn w:val="a0"/>
    <w:rsid w:val="000B48E7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0"/>
    <w:rsid w:val="000B48E7"/>
  </w:style>
  <w:style w:type="character" w:customStyle="1" w:styleId="mi">
    <w:name w:val="mi"/>
    <w:basedOn w:val="a0"/>
    <w:rsid w:val="000B48E7"/>
  </w:style>
  <w:style w:type="character" w:customStyle="1" w:styleId="n">
    <w:name w:val="n"/>
    <w:basedOn w:val="a0"/>
    <w:rsid w:val="000B48E7"/>
  </w:style>
  <w:style w:type="character" w:customStyle="1" w:styleId="HTMLPreformattedChar">
    <w:name w:val="HTML Preformatted Char"/>
    <w:basedOn w:val="a0"/>
    <w:rsid w:val="000B48E7"/>
    <w:rPr>
      <w:rFonts w:ascii="Courier New" w:hAnsi="Courier New" w:cs="Courier New"/>
    </w:rPr>
  </w:style>
  <w:style w:type="character" w:customStyle="1" w:styleId="nv">
    <w:name w:val="nv"/>
    <w:basedOn w:val="a0"/>
    <w:rsid w:val="000B48E7"/>
  </w:style>
  <w:style w:type="character" w:customStyle="1" w:styleId="s2">
    <w:name w:val="s2"/>
    <w:basedOn w:val="a0"/>
    <w:rsid w:val="000B48E7"/>
  </w:style>
  <w:style w:type="character" w:customStyle="1" w:styleId="o">
    <w:name w:val="o"/>
    <w:basedOn w:val="a0"/>
    <w:rsid w:val="000B48E7"/>
  </w:style>
  <w:style w:type="character" w:customStyle="1" w:styleId="s1">
    <w:name w:val="s1"/>
    <w:basedOn w:val="a0"/>
    <w:rsid w:val="000B48E7"/>
  </w:style>
  <w:style w:type="character" w:customStyle="1" w:styleId="se">
    <w:name w:val="se"/>
    <w:basedOn w:val="a0"/>
    <w:rsid w:val="000B48E7"/>
  </w:style>
  <w:style w:type="character" w:customStyle="1" w:styleId="nb">
    <w:name w:val="nb"/>
    <w:basedOn w:val="a0"/>
    <w:rsid w:val="000B48E7"/>
  </w:style>
  <w:style w:type="character" w:customStyle="1" w:styleId="apple-style-span">
    <w:name w:val="apple-style-span"/>
    <w:basedOn w:val="a0"/>
    <w:rsid w:val="000B48E7"/>
  </w:style>
  <w:style w:type="character" w:customStyle="1" w:styleId="caps">
    <w:name w:val="caps"/>
    <w:basedOn w:val="a0"/>
    <w:rsid w:val="000B48E7"/>
  </w:style>
  <w:style w:type="character" w:styleId="a7">
    <w:name w:val="Strong"/>
    <w:basedOn w:val="a0"/>
    <w:qFormat/>
    <w:rsid w:val="000B48E7"/>
    <w:rPr>
      <w:b/>
      <w:bCs/>
    </w:rPr>
  </w:style>
  <w:style w:type="character" w:customStyle="1" w:styleId="mw-headline">
    <w:name w:val="mw-headline"/>
    <w:basedOn w:val="a0"/>
    <w:rsid w:val="000B48E7"/>
  </w:style>
  <w:style w:type="character" w:customStyle="1" w:styleId="IndexLink">
    <w:name w:val="Index Link"/>
    <w:rsid w:val="000B48E7"/>
  </w:style>
  <w:style w:type="paragraph" w:customStyle="1" w:styleId="Heading">
    <w:name w:val="Heading"/>
    <w:basedOn w:val="a"/>
    <w:next w:val="a8"/>
    <w:rsid w:val="000B48E7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a8">
    <w:name w:val="Body Text"/>
    <w:basedOn w:val="a"/>
    <w:link w:val="a9"/>
    <w:rsid w:val="000B48E7"/>
  </w:style>
  <w:style w:type="paragraph" w:styleId="aa">
    <w:name w:val="List"/>
    <w:basedOn w:val="a8"/>
    <w:rsid w:val="000B48E7"/>
    <w:rPr>
      <w:rFonts w:cs="Lohit Hindi"/>
    </w:rPr>
  </w:style>
  <w:style w:type="paragraph" w:styleId="ab">
    <w:name w:val="caption"/>
    <w:basedOn w:val="a"/>
    <w:next w:val="a"/>
    <w:qFormat/>
    <w:rsid w:val="000B48E7"/>
    <w:pPr>
      <w:spacing w:line="240" w:lineRule="auto"/>
      <w:jc w:val="center"/>
    </w:pPr>
    <w:rPr>
      <w:b/>
      <w:bCs/>
      <w:sz w:val="24"/>
      <w:szCs w:val="24"/>
    </w:rPr>
  </w:style>
  <w:style w:type="paragraph" w:customStyle="1" w:styleId="Index">
    <w:name w:val="Index"/>
    <w:basedOn w:val="a"/>
    <w:rsid w:val="000B48E7"/>
    <w:pPr>
      <w:suppressLineNumbers/>
    </w:pPr>
    <w:rPr>
      <w:rFonts w:cs="Lohit Hindi"/>
    </w:rPr>
  </w:style>
  <w:style w:type="paragraph" w:styleId="ac">
    <w:name w:val="Balloon Text"/>
    <w:basedOn w:val="a"/>
    <w:link w:val="ad"/>
    <w:rsid w:val="000B48E7"/>
    <w:pPr>
      <w:spacing w:line="240" w:lineRule="auto"/>
    </w:pPr>
    <w:rPr>
      <w:rFonts w:ascii="Tahoma" w:hAnsi="Tahoma" w:cs="Tahoma"/>
      <w:sz w:val="16"/>
      <w:szCs w:val="16"/>
    </w:rPr>
  </w:style>
  <w:style w:type="paragraph" w:styleId="ae">
    <w:name w:val="List Paragraph"/>
    <w:basedOn w:val="a"/>
    <w:qFormat/>
    <w:rsid w:val="000B48E7"/>
    <w:pPr>
      <w:ind w:left="720"/>
    </w:pPr>
  </w:style>
  <w:style w:type="paragraph" w:styleId="Web">
    <w:name w:val="Normal (Web)"/>
    <w:basedOn w:val="a"/>
    <w:rsid w:val="000B48E7"/>
    <w:pPr>
      <w:spacing w:before="280" w:after="280" w:line="240" w:lineRule="auto"/>
    </w:pPr>
    <w:rPr>
      <w:sz w:val="24"/>
      <w:szCs w:val="24"/>
    </w:rPr>
  </w:style>
  <w:style w:type="paragraph" w:customStyle="1" w:styleId="Head2">
    <w:name w:val="Head 2"/>
    <w:basedOn w:val="a"/>
    <w:rsid w:val="000B48E7"/>
    <w:pPr>
      <w:numPr>
        <w:numId w:val="5"/>
      </w:numPr>
      <w:tabs>
        <w:tab w:val="left" w:pos="360"/>
      </w:tabs>
      <w:ind w:left="0" w:hanging="720"/>
    </w:pPr>
    <w:rPr>
      <w:b/>
      <w:sz w:val="32"/>
      <w:szCs w:val="32"/>
      <w:u w:val="single"/>
    </w:rPr>
  </w:style>
  <w:style w:type="paragraph" w:customStyle="1" w:styleId="Head1">
    <w:name w:val="Head 1"/>
    <w:basedOn w:val="a"/>
    <w:rsid w:val="000B48E7"/>
    <w:rPr>
      <w:b/>
      <w:sz w:val="36"/>
      <w:szCs w:val="36"/>
    </w:rPr>
  </w:style>
  <w:style w:type="paragraph" w:customStyle="1" w:styleId="Head3">
    <w:name w:val="Head 3"/>
    <w:basedOn w:val="a"/>
    <w:rsid w:val="000B48E7"/>
    <w:rPr>
      <w:b/>
      <w:sz w:val="32"/>
      <w:szCs w:val="32"/>
    </w:rPr>
  </w:style>
  <w:style w:type="paragraph" w:customStyle="1" w:styleId="Head4">
    <w:name w:val="Head 4"/>
    <w:basedOn w:val="a"/>
    <w:rsid w:val="000B48E7"/>
    <w:pPr>
      <w:numPr>
        <w:numId w:val="3"/>
      </w:numPr>
    </w:pPr>
    <w:rPr>
      <w:b/>
      <w:i/>
      <w:sz w:val="28"/>
      <w:szCs w:val="28"/>
    </w:rPr>
  </w:style>
  <w:style w:type="paragraph" w:customStyle="1" w:styleId="Normal1">
    <w:name w:val="Normal1"/>
    <w:basedOn w:val="ae"/>
    <w:rsid w:val="000B48E7"/>
    <w:rPr>
      <w:sz w:val="28"/>
      <w:szCs w:val="28"/>
    </w:rPr>
  </w:style>
  <w:style w:type="paragraph" w:customStyle="1" w:styleId="GiuaS16-d27">
    <w:name w:val="GiuaS16-d27"/>
    <w:basedOn w:val="a"/>
    <w:rsid w:val="000B48E7"/>
    <w:pPr>
      <w:spacing w:line="288" w:lineRule="auto"/>
      <w:jc w:val="center"/>
    </w:pPr>
    <w:rPr>
      <w:rFonts w:ascii="Arial" w:hAnsi="Arial" w:cs="Arial"/>
      <w:b/>
      <w:sz w:val="32"/>
    </w:rPr>
  </w:style>
  <w:style w:type="paragraph" w:customStyle="1" w:styleId="GRightS16-d13-60-lef5">
    <w:name w:val="GRightS16-d1.3-6/0-lef5"/>
    <w:basedOn w:val="a"/>
    <w:rsid w:val="000B48E7"/>
    <w:pPr>
      <w:ind w:left="1985"/>
    </w:pPr>
    <w:rPr>
      <w:b/>
      <w:sz w:val="32"/>
    </w:rPr>
  </w:style>
  <w:style w:type="paragraph" w:customStyle="1" w:styleId="GiuaS18-D13-180">
    <w:name w:val="GiuaS18-D1.3-18/0"/>
    <w:basedOn w:val="a"/>
    <w:rsid w:val="000B48E7"/>
    <w:pPr>
      <w:spacing w:before="360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GiuaS20-D13-180">
    <w:name w:val="GiuaS20-D1.3-18/0"/>
    <w:basedOn w:val="GiuaS18-D13-180"/>
    <w:rsid w:val="000B48E7"/>
    <w:rPr>
      <w:sz w:val="40"/>
    </w:rPr>
  </w:style>
  <w:style w:type="paragraph" w:customStyle="1" w:styleId="GiuaS14-d22">
    <w:name w:val="Giua S14-d22"/>
    <w:basedOn w:val="a"/>
    <w:rsid w:val="000B48E7"/>
    <w:pPr>
      <w:spacing w:line="440" w:lineRule="exact"/>
      <w:jc w:val="center"/>
    </w:pPr>
    <w:rPr>
      <w:rFonts w:ascii="Arial" w:hAnsi="Arial" w:cs="Arial"/>
      <w:sz w:val="28"/>
      <w:szCs w:val="28"/>
    </w:rPr>
  </w:style>
  <w:style w:type="paragraph" w:styleId="af">
    <w:name w:val="TOC Heading"/>
    <w:basedOn w:val="1"/>
    <w:next w:val="a"/>
    <w:uiPriority w:val="39"/>
    <w:qFormat/>
    <w:rsid w:val="000B48E7"/>
    <w:pPr>
      <w:numPr>
        <w:numId w:val="0"/>
      </w:numPr>
      <w:outlineLvl w:val="9"/>
    </w:pPr>
  </w:style>
  <w:style w:type="paragraph" w:styleId="10">
    <w:name w:val="toc 1"/>
    <w:basedOn w:val="a"/>
    <w:next w:val="a"/>
    <w:uiPriority w:val="39"/>
    <w:qFormat/>
    <w:rsid w:val="000B48E7"/>
    <w:pPr>
      <w:tabs>
        <w:tab w:val="clear" w:pos="567"/>
      </w:tabs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uiPriority w:val="39"/>
    <w:qFormat/>
    <w:rsid w:val="000B48E7"/>
    <w:pPr>
      <w:tabs>
        <w:tab w:val="clear" w:pos="567"/>
      </w:tabs>
      <w:spacing w:before="0"/>
      <w:ind w:left="26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0">
    <w:name w:val="toc 3"/>
    <w:basedOn w:val="a"/>
    <w:next w:val="a"/>
    <w:uiPriority w:val="39"/>
    <w:qFormat/>
    <w:rsid w:val="000B48E7"/>
    <w:pPr>
      <w:tabs>
        <w:tab w:val="clear" w:pos="567"/>
      </w:tabs>
      <w:spacing w:before="0"/>
      <w:ind w:left="5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0">
    <w:name w:val="header"/>
    <w:basedOn w:val="a"/>
    <w:link w:val="af1"/>
    <w:rsid w:val="000B48E7"/>
    <w:pPr>
      <w:spacing w:line="240" w:lineRule="auto"/>
    </w:pPr>
  </w:style>
  <w:style w:type="paragraph" w:styleId="af2">
    <w:name w:val="footer"/>
    <w:basedOn w:val="a"/>
    <w:link w:val="af3"/>
    <w:rsid w:val="000B48E7"/>
    <w:pPr>
      <w:spacing w:line="240" w:lineRule="auto"/>
    </w:pPr>
  </w:style>
  <w:style w:type="paragraph" w:customStyle="1" w:styleId="Sub">
    <w:name w:val="Sub"/>
    <w:basedOn w:val="4"/>
    <w:rsid w:val="000B48E7"/>
    <w:pPr>
      <w:numPr>
        <w:numId w:val="0"/>
      </w:numPr>
      <w:outlineLvl w:val="9"/>
    </w:pPr>
    <w:rPr>
      <w:i/>
      <w:sz w:val="26"/>
      <w:szCs w:val="26"/>
    </w:rPr>
  </w:style>
  <w:style w:type="paragraph" w:customStyle="1" w:styleId="Code">
    <w:name w:val="Code"/>
    <w:basedOn w:val="a"/>
    <w:rsid w:val="000B48E7"/>
    <w:pPr>
      <w:spacing w:line="240" w:lineRule="auto"/>
      <w:ind w:left="720"/>
    </w:pPr>
    <w:rPr>
      <w:i/>
      <w:color w:val="0000CC"/>
      <w:sz w:val="24"/>
      <w:szCs w:val="24"/>
    </w:rPr>
  </w:style>
  <w:style w:type="paragraph" w:styleId="40">
    <w:name w:val="toc 4"/>
    <w:basedOn w:val="a"/>
    <w:next w:val="a"/>
    <w:uiPriority w:val="39"/>
    <w:rsid w:val="000B48E7"/>
    <w:pPr>
      <w:tabs>
        <w:tab w:val="clear" w:pos="567"/>
      </w:tabs>
      <w:spacing w:before="0"/>
      <w:ind w:left="78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uiPriority w:val="39"/>
    <w:rsid w:val="000B48E7"/>
    <w:pPr>
      <w:tabs>
        <w:tab w:val="clear" w:pos="567"/>
      </w:tabs>
      <w:spacing w:before="0"/>
      <w:ind w:left="10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rsid w:val="000B48E7"/>
    <w:pPr>
      <w:tabs>
        <w:tab w:val="clear" w:pos="567"/>
      </w:tabs>
      <w:spacing w:before="0"/>
      <w:ind w:left="13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rsid w:val="000B48E7"/>
    <w:pPr>
      <w:tabs>
        <w:tab w:val="clear" w:pos="567"/>
      </w:tabs>
      <w:spacing w:before="0"/>
      <w:ind w:left="15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rsid w:val="000B48E7"/>
    <w:pPr>
      <w:tabs>
        <w:tab w:val="clear" w:pos="567"/>
      </w:tabs>
      <w:spacing w:before="0"/>
      <w:ind w:left="182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rsid w:val="000B48E7"/>
    <w:pPr>
      <w:tabs>
        <w:tab w:val="clear" w:pos="567"/>
      </w:tabs>
      <w:spacing w:before="0"/>
      <w:ind w:left="2080"/>
      <w:jc w:val="left"/>
    </w:pPr>
    <w:rPr>
      <w:rFonts w:asciiTheme="minorHAnsi" w:hAnsiTheme="minorHAnsi" w:cstheme="minorHAnsi"/>
      <w:sz w:val="18"/>
      <w:szCs w:val="18"/>
    </w:rPr>
  </w:style>
  <w:style w:type="paragraph" w:styleId="af4">
    <w:name w:val="No Spacing"/>
    <w:qFormat/>
    <w:rsid w:val="000B48E7"/>
    <w:pPr>
      <w:suppressAutoHyphens/>
      <w:spacing w:before="120" w:line="312" w:lineRule="auto"/>
      <w:jc w:val="both"/>
    </w:pPr>
    <w:rPr>
      <w:rFonts w:ascii="Calibri" w:hAnsi="Calibri"/>
      <w:sz w:val="22"/>
      <w:szCs w:val="22"/>
      <w:lang w:eastAsia="zh-CN"/>
    </w:rPr>
  </w:style>
  <w:style w:type="paragraph" w:customStyle="1" w:styleId="Sub-Item">
    <w:name w:val="Sub-Item"/>
    <w:basedOn w:val="a"/>
    <w:rsid w:val="000B48E7"/>
    <w:pPr>
      <w:numPr>
        <w:numId w:val="4"/>
      </w:numPr>
      <w:tabs>
        <w:tab w:val="clear" w:pos="567"/>
        <w:tab w:val="left" w:pos="284"/>
      </w:tabs>
      <w:ind w:left="284" w:hanging="284"/>
    </w:pPr>
    <w:rPr>
      <w:b/>
    </w:rPr>
  </w:style>
  <w:style w:type="paragraph" w:customStyle="1" w:styleId="SubParagraph">
    <w:name w:val="Sub_Paragraph"/>
    <w:basedOn w:val="a"/>
    <w:rsid w:val="000B48E7"/>
    <w:pPr>
      <w:ind w:left="284"/>
    </w:pPr>
  </w:style>
  <w:style w:type="paragraph" w:customStyle="1" w:styleId="Opinion">
    <w:name w:val="Opinion"/>
    <w:basedOn w:val="Sub-Item"/>
    <w:rsid w:val="000B48E7"/>
    <w:pPr>
      <w:numPr>
        <w:numId w:val="11"/>
      </w:numPr>
      <w:tabs>
        <w:tab w:val="clear" w:pos="284"/>
        <w:tab w:val="left" w:pos="567"/>
      </w:tabs>
      <w:ind w:left="567" w:hanging="283"/>
    </w:pPr>
    <w:rPr>
      <w:b w:val="0"/>
    </w:rPr>
  </w:style>
  <w:style w:type="paragraph" w:customStyle="1" w:styleId="HuyVQText">
    <w:name w:val="Huy.VQ Text"/>
    <w:basedOn w:val="a8"/>
    <w:rsid w:val="000B48E7"/>
    <w:pPr>
      <w:spacing w:before="0"/>
      <w:ind w:firstLine="720"/>
    </w:pPr>
    <w:rPr>
      <w:szCs w:val="24"/>
    </w:rPr>
  </w:style>
  <w:style w:type="paragraph" w:customStyle="1" w:styleId="HuyVQ">
    <w:name w:val="Huy.VQ"/>
    <w:basedOn w:val="1"/>
    <w:rsid w:val="000B48E7"/>
    <w:pPr>
      <w:keepLines w:val="0"/>
      <w:numPr>
        <w:numId w:val="0"/>
      </w:numPr>
      <w:spacing w:before="240" w:after="60" w:line="240" w:lineRule="auto"/>
      <w:ind w:right="0"/>
      <w:outlineLvl w:val="9"/>
    </w:pPr>
    <w:rPr>
      <w:rFonts w:ascii="Arial" w:hAnsi="Arial" w:cs="Arial"/>
      <w:kern w:val="1"/>
      <w:sz w:val="32"/>
      <w:szCs w:val="32"/>
      <w:lang w:val="en-US"/>
    </w:rPr>
  </w:style>
  <w:style w:type="paragraph" w:customStyle="1" w:styleId="PhucDVText">
    <w:name w:val="Phuc.DV Text"/>
    <w:basedOn w:val="a8"/>
    <w:rsid w:val="000B48E7"/>
    <w:pPr>
      <w:spacing w:before="0"/>
      <w:ind w:firstLine="720"/>
    </w:pPr>
    <w:rPr>
      <w:szCs w:val="24"/>
    </w:rPr>
  </w:style>
  <w:style w:type="paragraph" w:styleId="af5">
    <w:name w:val="table of figures"/>
    <w:basedOn w:val="a"/>
    <w:next w:val="a"/>
    <w:rsid w:val="000B48E7"/>
    <w:pPr>
      <w:spacing w:before="0"/>
      <w:ind w:left="520" w:hanging="520"/>
      <w:jc w:val="left"/>
    </w:pPr>
    <w:rPr>
      <w:sz w:val="28"/>
      <w:szCs w:val="20"/>
    </w:rPr>
  </w:style>
  <w:style w:type="paragraph" w:styleId="HTML0">
    <w:name w:val="HTML Preformatted"/>
    <w:basedOn w:val="a"/>
    <w:link w:val="HTML1"/>
    <w:rsid w:val="000B48E7"/>
    <w:pPr>
      <w:tabs>
        <w:tab w:val="clear" w:pos="56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hAnsi="Courier New" w:cs="Courier New"/>
      <w:sz w:val="20"/>
      <w:szCs w:val="20"/>
      <w:lang w:val="en-US"/>
    </w:rPr>
  </w:style>
  <w:style w:type="paragraph" w:customStyle="1" w:styleId="Contents10">
    <w:name w:val="Contents 10"/>
    <w:basedOn w:val="Index"/>
    <w:rsid w:val="000B48E7"/>
    <w:pPr>
      <w:tabs>
        <w:tab w:val="clear" w:pos="567"/>
        <w:tab w:val="right" w:leader="dot" w:pos="7425"/>
      </w:tabs>
      <w:ind w:left="2547"/>
    </w:pPr>
  </w:style>
  <w:style w:type="paragraph" w:customStyle="1" w:styleId="Framecontents">
    <w:name w:val="Frame contents"/>
    <w:basedOn w:val="a8"/>
    <w:rsid w:val="000B48E7"/>
  </w:style>
  <w:style w:type="paragraph" w:customStyle="1" w:styleId="TableContents">
    <w:name w:val="Table Contents"/>
    <w:basedOn w:val="a"/>
    <w:rsid w:val="000B48E7"/>
    <w:pPr>
      <w:suppressLineNumbers/>
    </w:pPr>
  </w:style>
  <w:style w:type="paragraph" w:customStyle="1" w:styleId="TableHeading">
    <w:name w:val="Table Heading"/>
    <w:basedOn w:val="TableContents"/>
    <w:rsid w:val="000B48E7"/>
    <w:pPr>
      <w:jc w:val="center"/>
    </w:pPr>
    <w:rPr>
      <w:b/>
      <w:bCs/>
    </w:rPr>
  </w:style>
  <w:style w:type="paragraph" w:customStyle="1" w:styleId="FunctionTagHeader">
    <w:name w:val="Function Tag Header"/>
    <w:basedOn w:val="a"/>
    <w:link w:val="FunctionTagHeaderChar"/>
    <w:qFormat/>
    <w:rsid w:val="00FF49D9"/>
    <w:rPr>
      <w:b/>
      <w:color w:val="6C3304"/>
      <w:u w:val="single"/>
      <w:lang w:val="en-US"/>
    </w:rPr>
  </w:style>
  <w:style w:type="paragraph" w:customStyle="1" w:styleId="ParameterName">
    <w:name w:val="Parameter Name"/>
    <w:basedOn w:val="a"/>
    <w:link w:val="ParameterNameChar"/>
    <w:qFormat/>
    <w:rsid w:val="000A0288"/>
    <w:rPr>
      <w:i/>
      <w:lang w:val="en-US"/>
    </w:rPr>
  </w:style>
  <w:style w:type="character" w:customStyle="1" w:styleId="FunctionTagHeaderChar">
    <w:name w:val="Function Tag Header Char"/>
    <w:basedOn w:val="a0"/>
    <w:link w:val="FunctionTagHeader"/>
    <w:rsid w:val="00FF49D9"/>
    <w:rPr>
      <w:b/>
      <w:color w:val="6C3304"/>
      <w:sz w:val="26"/>
      <w:szCs w:val="26"/>
      <w:u w:val="single"/>
      <w:lang w:eastAsia="zh-CN"/>
    </w:rPr>
  </w:style>
  <w:style w:type="character" w:customStyle="1" w:styleId="ParameterNameChar">
    <w:name w:val="Parameter Name Char"/>
    <w:basedOn w:val="a0"/>
    <w:link w:val="ParameterName"/>
    <w:rsid w:val="000A0288"/>
    <w:rPr>
      <w:i/>
      <w:sz w:val="26"/>
      <w:szCs w:val="26"/>
      <w:lang w:eastAsia="zh-CN"/>
    </w:rPr>
  </w:style>
  <w:style w:type="character" w:customStyle="1" w:styleId="a9">
    <w:name w:val="本文 (文字)"/>
    <w:basedOn w:val="a0"/>
    <w:link w:val="a8"/>
    <w:rsid w:val="00E128C8"/>
    <w:rPr>
      <w:sz w:val="26"/>
      <w:szCs w:val="26"/>
      <w:lang w:val="vi-VN" w:eastAsia="zh-CN"/>
    </w:rPr>
  </w:style>
  <w:style w:type="character" w:customStyle="1" w:styleId="ad">
    <w:name w:val="吹き出し (文字)"/>
    <w:basedOn w:val="a0"/>
    <w:link w:val="ac"/>
    <w:rsid w:val="00E128C8"/>
    <w:rPr>
      <w:rFonts w:ascii="Tahoma" w:hAnsi="Tahoma" w:cs="Tahoma"/>
      <w:sz w:val="16"/>
      <w:szCs w:val="16"/>
      <w:lang w:val="vi-VN" w:eastAsia="zh-CN"/>
    </w:rPr>
  </w:style>
  <w:style w:type="character" w:customStyle="1" w:styleId="af1">
    <w:name w:val="ヘッダー (文字)"/>
    <w:basedOn w:val="a0"/>
    <w:link w:val="af0"/>
    <w:rsid w:val="00E128C8"/>
    <w:rPr>
      <w:sz w:val="26"/>
      <w:szCs w:val="26"/>
      <w:lang w:val="vi-VN" w:eastAsia="zh-CN"/>
    </w:rPr>
  </w:style>
  <w:style w:type="character" w:customStyle="1" w:styleId="af3">
    <w:name w:val="フッター (文字)"/>
    <w:basedOn w:val="a0"/>
    <w:link w:val="af2"/>
    <w:rsid w:val="00E128C8"/>
    <w:rPr>
      <w:sz w:val="26"/>
      <w:szCs w:val="26"/>
      <w:lang w:val="vi-VN" w:eastAsia="zh-CN"/>
    </w:rPr>
  </w:style>
  <w:style w:type="character" w:customStyle="1" w:styleId="HTML1">
    <w:name w:val="HTML 書式付き (文字)"/>
    <w:basedOn w:val="a0"/>
    <w:link w:val="HTML0"/>
    <w:rsid w:val="00E128C8"/>
    <w:rPr>
      <w:rFonts w:ascii="Courier New" w:hAnsi="Courier New" w:cs="Courier New"/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emf"/><Relationship Id="rId21" Type="http://schemas.openxmlformats.org/officeDocument/2006/relationships/oleObject" Target="embeddings/oleObject6.bin"/><Relationship Id="rId22" Type="http://schemas.openxmlformats.org/officeDocument/2006/relationships/image" Target="media/image7.emf"/><Relationship Id="rId23" Type="http://schemas.openxmlformats.org/officeDocument/2006/relationships/oleObject" Target="embeddings/oleObject7.bin"/><Relationship Id="rId24" Type="http://schemas.openxmlformats.org/officeDocument/2006/relationships/image" Target="media/image8.emf"/><Relationship Id="rId25" Type="http://schemas.openxmlformats.org/officeDocument/2006/relationships/oleObject" Target="embeddings/oleObject8.bin"/><Relationship Id="rId26" Type="http://schemas.openxmlformats.org/officeDocument/2006/relationships/image" Target="media/image9.emf"/><Relationship Id="rId27" Type="http://schemas.openxmlformats.org/officeDocument/2006/relationships/oleObject" Target="embeddings/oleObject9.bin"/><Relationship Id="rId28" Type="http://schemas.openxmlformats.org/officeDocument/2006/relationships/image" Target="media/image10.emf"/><Relationship Id="rId29" Type="http://schemas.openxmlformats.org/officeDocument/2006/relationships/oleObject" Target="embeddings/oleObject10.bin"/><Relationship Id="rId170" Type="http://schemas.openxmlformats.org/officeDocument/2006/relationships/image" Target="media/image81.emf"/><Relationship Id="rId171" Type="http://schemas.openxmlformats.org/officeDocument/2006/relationships/oleObject" Target="embeddings/oleObject81.bin"/><Relationship Id="rId172" Type="http://schemas.openxmlformats.org/officeDocument/2006/relationships/image" Target="media/image82.emf"/><Relationship Id="rId173" Type="http://schemas.openxmlformats.org/officeDocument/2006/relationships/oleObject" Target="embeddings/oleObject82.bin"/><Relationship Id="rId174" Type="http://schemas.openxmlformats.org/officeDocument/2006/relationships/image" Target="media/image83.emf"/><Relationship Id="rId175" Type="http://schemas.openxmlformats.org/officeDocument/2006/relationships/oleObject" Target="embeddings/oleObject83.bin"/><Relationship Id="rId176" Type="http://schemas.openxmlformats.org/officeDocument/2006/relationships/image" Target="media/image84.emf"/><Relationship Id="rId177" Type="http://schemas.openxmlformats.org/officeDocument/2006/relationships/oleObject" Target="embeddings/oleObject84.bin"/><Relationship Id="rId178" Type="http://schemas.openxmlformats.org/officeDocument/2006/relationships/image" Target="media/image85.emf"/><Relationship Id="rId179" Type="http://schemas.openxmlformats.org/officeDocument/2006/relationships/oleObject" Target="embeddings/oleObject85.bin"/><Relationship Id="rId230" Type="http://schemas.openxmlformats.org/officeDocument/2006/relationships/image" Target="media/image111.emf"/><Relationship Id="rId231" Type="http://schemas.openxmlformats.org/officeDocument/2006/relationships/oleObject" Target="embeddings/oleObject111.bin"/><Relationship Id="rId232" Type="http://schemas.openxmlformats.org/officeDocument/2006/relationships/image" Target="media/image112.emf"/><Relationship Id="rId233" Type="http://schemas.openxmlformats.org/officeDocument/2006/relationships/oleObject" Target="embeddings/oleObject112.bin"/><Relationship Id="rId234" Type="http://schemas.openxmlformats.org/officeDocument/2006/relationships/image" Target="media/image113.emf"/><Relationship Id="rId235" Type="http://schemas.openxmlformats.org/officeDocument/2006/relationships/oleObject" Target="embeddings/oleObject113.bin"/><Relationship Id="rId236" Type="http://schemas.openxmlformats.org/officeDocument/2006/relationships/image" Target="media/image114.emf"/><Relationship Id="rId237" Type="http://schemas.openxmlformats.org/officeDocument/2006/relationships/oleObject" Target="embeddings/oleObject114.bin"/><Relationship Id="rId238" Type="http://schemas.openxmlformats.org/officeDocument/2006/relationships/image" Target="media/image115.emf"/><Relationship Id="rId239" Type="http://schemas.openxmlformats.org/officeDocument/2006/relationships/oleObject" Target="embeddings/oleObject115.bin"/><Relationship Id="rId30" Type="http://schemas.openxmlformats.org/officeDocument/2006/relationships/image" Target="media/image11.emf"/><Relationship Id="rId31" Type="http://schemas.openxmlformats.org/officeDocument/2006/relationships/oleObject" Target="embeddings/oleObject11.bin"/><Relationship Id="rId32" Type="http://schemas.openxmlformats.org/officeDocument/2006/relationships/image" Target="media/image12.emf"/><Relationship Id="rId33" Type="http://schemas.openxmlformats.org/officeDocument/2006/relationships/oleObject" Target="embeddings/oleObject12.bin"/><Relationship Id="rId34" Type="http://schemas.openxmlformats.org/officeDocument/2006/relationships/image" Target="media/image13.emf"/><Relationship Id="rId35" Type="http://schemas.openxmlformats.org/officeDocument/2006/relationships/oleObject" Target="embeddings/oleObject13.bin"/><Relationship Id="rId36" Type="http://schemas.openxmlformats.org/officeDocument/2006/relationships/image" Target="media/image14.emf"/><Relationship Id="rId37" Type="http://schemas.openxmlformats.org/officeDocument/2006/relationships/oleObject" Target="embeddings/oleObject14.bin"/><Relationship Id="rId38" Type="http://schemas.openxmlformats.org/officeDocument/2006/relationships/image" Target="media/image15.emf"/><Relationship Id="rId39" Type="http://schemas.openxmlformats.org/officeDocument/2006/relationships/oleObject" Target="embeddings/oleObject15.bin"/><Relationship Id="rId180" Type="http://schemas.openxmlformats.org/officeDocument/2006/relationships/image" Target="media/image86.emf"/><Relationship Id="rId181" Type="http://schemas.openxmlformats.org/officeDocument/2006/relationships/oleObject" Target="embeddings/oleObject86.bin"/><Relationship Id="rId182" Type="http://schemas.openxmlformats.org/officeDocument/2006/relationships/image" Target="media/image87.emf"/><Relationship Id="rId183" Type="http://schemas.openxmlformats.org/officeDocument/2006/relationships/oleObject" Target="embeddings/oleObject87.bin"/><Relationship Id="rId184" Type="http://schemas.openxmlformats.org/officeDocument/2006/relationships/image" Target="media/image88.emf"/><Relationship Id="rId185" Type="http://schemas.openxmlformats.org/officeDocument/2006/relationships/oleObject" Target="embeddings/oleObject88.bin"/><Relationship Id="rId186" Type="http://schemas.openxmlformats.org/officeDocument/2006/relationships/image" Target="media/image89.emf"/><Relationship Id="rId187" Type="http://schemas.openxmlformats.org/officeDocument/2006/relationships/oleObject" Target="embeddings/oleObject89.bin"/><Relationship Id="rId188" Type="http://schemas.openxmlformats.org/officeDocument/2006/relationships/image" Target="media/image90.emf"/><Relationship Id="rId189" Type="http://schemas.openxmlformats.org/officeDocument/2006/relationships/oleObject" Target="embeddings/oleObject90.bin"/><Relationship Id="rId240" Type="http://schemas.openxmlformats.org/officeDocument/2006/relationships/image" Target="media/image116.emf"/><Relationship Id="rId241" Type="http://schemas.openxmlformats.org/officeDocument/2006/relationships/oleObject" Target="embeddings/oleObject116.bin"/><Relationship Id="rId242" Type="http://schemas.openxmlformats.org/officeDocument/2006/relationships/image" Target="media/image117.emf"/><Relationship Id="rId243" Type="http://schemas.openxmlformats.org/officeDocument/2006/relationships/oleObject" Target="embeddings/oleObject117.bin"/><Relationship Id="rId244" Type="http://schemas.openxmlformats.org/officeDocument/2006/relationships/image" Target="media/image118.emf"/><Relationship Id="rId245" Type="http://schemas.openxmlformats.org/officeDocument/2006/relationships/oleObject" Target="embeddings/oleObject118.bin"/><Relationship Id="rId246" Type="http://schemas.openxmlformats.org/officeDocument/2006/relationships/image" Target="media/image119.emf"/><Relationship Id="rId247" Type="http://schemas.openxmlformats.org/officeDocument/2006/relationships/oleObject" Target="embeddings/oleObject119.bin"/><Relationship Id="rId248" Type="http://schemas.openxmlformats.org/officeDocument/2006/relationships/image" Target="media/image120.emf"/><Relationship Id="rId249" Type="http://schemas.openxmlformats.org/officeDocument/2006/relationships/oleObject" Target="embeddings/oleObject120.bin"/><Relationship Id="rId300" Type="http://schemas.openxmlformats.org/officeDocument/2006/relationships/image" Target="media/image146.emf"/><Relationship Id="rId301" Type="http://schemas.openxmlformats.org/officeDocument/2006/relationships/oleObject" Target="embeddings/oleObject146.bin"/><Relationship Id="rId302" Type="http://schemas.openxmlformats.org/officeDocument/2006/relationships/image" Target="media/image147.emf"/><Relationship Id="rId303" Type="http://schemas.openxmlformats.org/officeDocument/2006/relationships/oleObject" Target="embeddings/oleObject147.bin"/><Relationship Id="rId304" Type="http://schemas.openxmlformats.org/officeDocument/2006/relationships/image" Target="media/image148.emf"/><Relationship Id="rId305" Type="http://schemas.openxmlformats.org/officeDocument/2006/relationships/oleObject" Target="embeddings/oleObject148.bin"/><Relationship Id="rId306" Type="http://schemas.openxmlformats.org/officeDocument/2006/relationships/image" Target="media/image149.emf"/><Relationship Id="rId307" Type="http://schemas.openxmlformats.org/officeDocument/2006/relationships/oleObject" Target="embeddings/oleObject149.bin"/><Relationship Id="rId308" Type="http://schemas.openxmlformats.org/officeDocument/2006/relationships/image" Target="media/image150.emf"/><Relationship Id="rId309" Type="http://schemas.openxmlformats.org/officeDocument/2006/relationships/oleObject" Target="embeddings/oleObject150.bin"/><Relationship Id="rId40" Type="http://schemas.openxmlformats.org/officeDocument/2006/relationships/image" Target="media/image16.emf"/><Relationship Id="rId41" Type="http://schemas.openxmlformats.org/officeDocument/2006/relationships/oleObject" Target="embeddings/oleObject16.bin"/><Relationship Id="rId42" Type="http://schemas.openxmlformats.org/officeDocument/2006/relationships/image" Target="media/image17.emf"/><Relationship Id="rId43" Type="http://schemas.openxmlformats.org/officeDocument/2006/relationships/oleObject" Target="embeddings/oleObject17.bin"/><Relationship Id="rId44" Type="http://schemas.openxmlformats.org/officeDocument/2006/relationships/image" Target="media/image18.emf"/><Relationship Id="rId45" Type="http://schemas.openxmlformats.org/officeDocument/2006/relationships/oleObject" Target="embeddings/oleObject18.bin"/><Relationship Id="rId46" Type="http://schemas.openxmlformats.org/officeDocument/2006/relationships/image" Target="media/image19.emf"/><Relationship Id="rId47" Type="http://schemas.openxmlformats.org/officeDocument/2006/relationships/oleObject" Target="embeddings/oleObject19.bin"/><Relationship Id="rId48" Type="http://schemas.openxmlformats.org/officeDocument/2006/relationships/image" Target="media/image20.emf"/><Relationship Id="rId49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footer" Target="footer1.xml"/><Relationship Id="rId190" Type="http://schemas.openxmlformats.org/officeDocument/2006/relationships/image" Target="media/image91.emf"/><Relationship Id="rId191" Type="http://schemas.openxmlformats.org/officeDocument/2006/relationships/oleObject" Target="embeddings/oleObject91.bin"/><Relationship Id="rId192" Type="http://schemas.openxmlformats.org/officeDocument/2006/relationships/image" Target="media/image92.emf"/><Relationship Id="rId193" Type="http://schemas.openxmlformats.org/officeDocument/2006/relationships/oleObject" Target="embeddings/oleObject92.bin"/><Relationship Id="rId194" Type="http://schemas.openxmlformats.org/officeDocument/2006/relationships/image" Target="media/image93.emf"/><Relationship Id="rId195" Type="http://schemas.openxmlformats.org/officeDocument/2006/relationships/oleObject" Target="embeddings/oleObject93.bin"/><Relationship Id="rId196" Type="http://schemas.openxmlformats.org/officeDocument/2006/relationships/image" Target="media/image94.emf"/><Relationship Id="rId197" Type="http://schemas.openxmlformats.org/officeDocument/2006/relationships/oleObject" Target="embeddings/oleObject94.bin"/><Relationship Id="rId198" Type="http://schemas.openxmlformats.org/officeDocument/2006/relationships/image" Target="media/image95.emf"/><Relationship Id="rId199" Type="http://schemas.openxmlformats.org/officeDocument/2006/relationships/oleObject" Target="embeddings/oleObject95.bin"/><Relationship Id="rId250" Type="http://schemas.openxmlformats.org/officeDocument/2006/relationships/image" Target="media/image121.emf"/><Relationship Id="rId251" Type="http://schemas.openxmlformats.org/officeDocument/2006/relationships/oleObject" Target="embeddings/oleObject121.bin"/><Relationship Id="rId252" Type="http://schemas.openxmlformats.org/officeDocument/2006/relationships/image" Target="media/image122.emf"/><Relationship Id="rId253" Type="http://schemas.openxmlformats.org/officeDocument/2006/relationships/oleObject" Target="embeddings/oleObject122.bin"/><Relationship Id="rId254" Type="http://schemas.openxmlformats.org/officeDocument/2006/relationships/image" Target="media/image123.emf"/><Relationship Id="rId255" Type="http://schemas.openxmlformats.org/officeDocument/2006/relationships/oleObject" Target="embeddings/oleObject123.bin"/><Relationship Id="rId256" Type="http://schemas.openxmlformats.org/officeDocument/2006/relationships/image" Target="media/image124.emf"/><Relationship Id="rId257" Type="http://schemas.openxmlformats.org/officeDocument/2006/relationships/oleObject" Target="embeddings/oleObject124.bin"/><Relationship Id="rId258" Type="http://schemas.openxmlformats.org/officeDocument/2006/relationships/image" Target="media/image125.emf"/><Relationship Id="rId259" Type="http://schemas.openxmlformats.org/officeDocument/2006/relationships/oleObject" Target="embeddings/oleObject125.bin"/><Relationship Id="rId310" Type="http://schemas.openxmlformats.org/officeDocument/2006/relationships/image" Target="media/image151.emf"/><Relationship Id="rId311" Type="http://schemas.openxmlformats.org/officeDocument/2006/relationships/oleObject" Target="embeddings/oleObject151.bin"/><Relationship Id="rId312" Type="http://schemas.openxmlformats.org/officeDocument/2006/relationships/image" Target="media/image152.emf"/><Relationship Id="rId313" Type="http://schemas.openxmlformats.org/officeDocument/2006/relationships/oleObject" Target="embeddings/oleObject152.bin"/><Relationship Id="rId314" Type="http://schemas.openxmlformats.org/officeDocument/2006/relationships/image" Target="media/image153.emf"/><Relationship Id="rId315" Type="http://schemas.openxmlformats.org/officeDocument/2006/relationships/oleObject" Target="embeddings/oleObject153.bin"/><Relationship Id="rId316" Type="http://schemas.openxmlformats.org/officeDocument/2006/relationships/image" Target="media/image154.emf"/><Relationship Id="rId317" Type="http://schemas.openxmlformats.org/officeDocument/2006/relationships/oleObject" Target="embeddings/oleObject154.bin"/><Relationship Id="rId318" Type="http://schemas.openxmlformats.org/officeDocument/2006/relationships/image" Target="media/image155.emf"/><Relationship Id="rId319" Type="http://schemas.openxmlformats.org/officeDocument/2006/relationships/oleObject" Target="embeddings/oleObject155.bin"/><Relationship Id="rId50" Type="http://schemas.openxmlformats.org/officeDocument/2006/relationships/image" Target="media/image21.emf"/><Relationship Id="rId51" Type="http://schemas.openxmlformats.org/officeDocument/2006/relationships/oleObject" Target="embeddings/oleObject21.bin"/><Relationship Id="rId52" Type="http://schemas.openxmlformats.org/officeDocument/2006/relationships/image" Target="media/image22.emf"/><Relationship Id="rId53" Type="http://schemas.openxmlformats.org/officeDocument/2006/relationships/oleObject" Target="embeddings/oleObject22.bin"/><Relationship Id="rId54" Type="http://schemas.openxmlformats.org/officeDocument/2006/relationships/image" Target="media/image23.emf"/><Relationship Id="rId55" Type="http://schemas.openxmlformats.org/officeDocument/2006/relationships/oleObject" Target="embeddings/oleObject23.bin"/><Relationship Id="rId56" Type="http://schemas.openxmlformats.org/officeDocument/2006/relationships/image" Target="media/image24.emf"/><Relationship Id="rId57" Type="http://schemas.openxmlformats.org/officeDocument/2006/relationships/oleObject" Target="embeddings/oleObject24.bin"/><Relationship Id="rId58" Type="http://schemas.openxmlformats.org/officeDocument/2006/relationships/image" Target="media/image25.emf"/><Relationship Id="rId59" Type="http://schemas.openxmlformats.org/officeDocument/2006/relationships/oleObject" Target="embeddings/oleObject25.bin"/><Relationship Id="rId260" Type="http://schemas.openxmlformats.org/officeDocument/2006/relationships/image" Target="media/image126.emf"/><Relationship Id="rId261" Type="http://schemas.openxmlformats.org/officeDocument/2006/relationships/oleObject" Target="embeddings/oleObject126.bin"/><Relationship Id="rId262" Type="http://schemas.openxmlformats.org/officeDocument/2006/relationships/image" Target="media/image127.emf"/><Relationship Id="rId263" Type="http://schemas.openxmlformats.org/officeDocument/2006/relationships/oleObject" Target="embeddings/oleObject127.bin"/><Relationship Id="rId264" Type="http://schemas.openxmlformats.org/officeDocument/2006/relationships/image" Target="media/image128.emf"/><Relationship Id="rId265" Type="http://schemas.openxmlformats.org/officeDocument/2006/relationships/oleObject" Target="embeddings/oleObject128.bin"/><Relationship Id="rId266" Type="http://schemas.openxmlformats.org/officeDocument/2006/relationships/image" Target="media/image129.emf"/><Relationship Id="rId267" Type="http://schemas.openxmlformats.org/officeDocument/2006/relationships/oleObject" Target="embeddings/oleObject129.bin"/><Relationship Id="rId268" Type="http://schemas.openxmlformats.org/officeDocument/2006/relationships/image" Target="media/image130.emf"/><Relationship Id="rId269" Type="http://schemas.openxmlformats.org/officeDocument/2006/relationships/oleObject" Target="embeddings/oleObject130.bin"/><Relationship Id="rId320" Type="http://schemas.openxmlformats.org/officeDocument/2006/relationships/image" Target="media/image156.emf"/><Relationship Id="rId321" Type="http://schemas.openxmlformats.org/officeDocument/2006/relationships/oleObject" Target="embeddings/oleObject156.bin"/><Relationship Id="rId322" Type="http://schemas.openxmlformats.org/officeDocument/2006/relationships/image" Target="media/image157.emf"/><Relationship Id="rId323" Type="http://schemas.openxmlformats.org/officeDocument/2006/relationships/oleObject" Target="embeddings/oleObject157.bin"/><Relationship Id="rId324" Type="http://schemas.openxmlformats.org/officeDocument/2006/relationships/image" Target="media/image158.emf"/><Relationship Id="rId325" Type="http://schemas.openxmlformats.org/officeDocument/2006/relationships/oleObject" Target="embeddings/oleObject158.bin"/><Relationship Id="rId326" Type="http://schemas.openxmlformats.org/officeDocument/2006/relationships/image" Target="media/image159.emf"/><Relationship Id="rId327" Type="http://schemas.openxmlformats.org/officeDocument/2006/relationships/oleObject" Target="embeddings/oleObject159.bin"/><Relationship Id="rId328" Type="http://schemas.openxmlformats.org/officeDocument/2006/relationships/image" Target="media/image160.emf"/><Relationship Id="rId329" Type="http://schemas.openxmlformats.org/officeDocument/2006/relationships/oleObject" Target="embeddings/oleObject160.bin"/><Relationship Id="rId100" Type="http://schemas.openxmlformats.org/officeDocument/2006/relationships/image" Target="media/image46.emf"/><Relationship Id="rId101" Type="http://schemas.openxmlformats.org/officeDocument/2006/relationships/oleObject" Target="embeddings/oleObject46.bin"/><Relationship Id="rId102" Type="http://schemas.openxmlformats.org/officeDocument/2006/relationships/image" Target="media/image47.emf"/><Relationship Id="rId103" Type="http://schemas.openxmlformats.org/officeDocument/2006/relationships/oleObject" Target="embeddings/oleObject47.bin"/><Relationship Id="rId104" Type="http://schemas.openxmlformats.org/officeDocument/2006/relationships/image" Target="media/image48.emf"/><Relationship Id="rId105" Type="http://schemas.openxmlformats.org/officeDocument/2006/relationships/oleObject" Target="embeddings/oleObject48.bin"/><Relationship Id="rId106" Type="http://schemas.openxmlformats.org/officeDocument/2006/relationships/image" Target="media/image49.emf"/><Relationship Id="rId107" Type="http://schemas.openxmlformats.org/officeDocument/2006/relationships/oleObject" Target="embeddings/oleObject49.bin"/><Relationship Id="rId108" Type="http://schemas.openxmlformats.org/officeDocument/2006/relationships/image" Target="media/image50.emf"/><Relationship Id="rId109" Type="http://schemas.openxmlformats.org/officeDocument/2006/relationships/oleObject" Target="embeddings/oleObject50.bin"/><Relationship Id="rId60" Type="http://schemas.openxmlformats.org/officeDocument/2006/relationships/image" Target="media/image26.emf"/><Relationship Id="rId61" Type="http://schemas.openxmlformats.org/officeDocument/2006/relationships/oleObject" Target="embeddings/oleObject26.bin"/><Relationship Id="rId62" Type="http://schemas.openxmlformats.org/officeDocument/2006/relationships/image" Target="media/image27.emf"/><Relationship Id="rId63" Type="http://schemas.openxmlformats.org/officeDocument/2006/relationships/oleObject" Target="embeddings/oleObject27.bin"/><Relationship Id="rId64" Type="http://schemas.openxmlformats.org/officeDocument/2006/relationships/image" Target="media/image28.emf"/><Relationship Id="rId65" Type="http://schemas.openxmlformats.org/officeDocument/2006/relationships/oleObject" Target="embeddings/oleObject28.bin"/><Relationship Id="rId66" Type="http://schemas.openxmlformats.org/officeDocument/2006/relationships/image" Target="media/image29.emf"/><Relationship Id="rId67" Type="http://schemas.openxmlformats.org/officeDocument/2006/relationships/oleObject" Target="embeddings/oleObject29.bin"/><Relationship Id="rId68" Type="http://schemas.openxmlformats.org/officeDocument/2006/relationships/image" Target="media/image30.emf"/><Relationship Id="rId69" Type="http://schemas.openxmlformats.org/officeDocument/2006/relationships/oleObject" Target="embeddings/oleObject30.bin"/><Relationship Id="rId270" Type="http://schemas.openxmlformats.org/officeDocument/2006/relationships/image" Target="media/image131.emf"/><Relationship Id="rId271" Type="http://schemas.openxmlformats.org/officeDocument/2006/relationships/oleObject" Target="embeddings/oleObject131.bin"/><Relationship Id="rId272" Type="http://schemas.openxmlformats.org/officeDocument/2006/relationships/image" Target="media/image132.emf"/><Relationship Id="rId273" Type="http://schemas.openxmlformats.org/officeDocument/2006/relationships/oleObject" Target="embeddings/oleObject132.bin"/><Relationship Id="rId274" Type="http://schemas.openxmlformats.org/officeDocument/2006/relationships/image" Target="media/image133.emf"/><Relationship Id="rId275" Type="http://schemas.openxmlformats.org/officeDocument/2006/relationships/oleObject" Target="embeddings/oleObject133.bin"/><Relationship Id="rId276" Type="http://schemas.openxmlformats.org/officeDocument/2006/relationships/image" Target="media/image134.emf"/><Relationship Id="rId277" Type="http://schemas.openxmlformats.org/officeDocument/2006/relationships/oleObject" Target="embeddings/oleObject134.bin"/><Relationship Id="rId278" Type="http://schemas.openxmlformats.org/officeDocument/2006/relationships/image" Target="media/image135.emf"/><Relationship Id="rId279" Type="http://schemas.openxmlformats.org/officeDocument/2006/relationships/oleObject" Target="embeddings/oleObject135.bin"/><Relationship Id="rId330" Type="http://schemas.openxmlformats.org/officeDocument/2006/relationships/image" Target="media/image161.emf"/><Relationship Id="rId331" Type="http://schemas.openxmlformats.org/officeDocument/2006/relationships/oleObject" Target="embeddings/oleObject161.bin"/><Relationship Id="rId332" Type="http://schemas.openxmlformats.org/officeDocument/2006/relationships/image" Target="media/image162.emf"/><Relationship Id="rId333" Type="http://schemas.openxmlformats.org/officeDocument/2006/relationships/oleObject" Target="embeddings/oleObject162.bin"/><Relationship Id="rId334" Type="http://schemas.openxmlformats.org/officeDocument/2006/relationships/image" Target="media/image163.emf"/><Relationship Id="rId335" Type="http://schemas.openxmlformats.org/officeDocument/2006/relationships/oleObject" Target="embeddings/oleObject163.bin"/><Relationship Id="rId336" Type="http://schemas.openxmlformats.org/officeDocument/2006/relationships/image" Target="media/image164.emf"/><Relationship Id="rId337" Type="http://schemas.openxmlformats.org/officeDocument/2006/relationships/oleObject" Target="embeddings/oleObject164.bin"/><Relationship Id="rId338" Type="http://schemas.openxmlformats.org/officeDocument/2006/relationships/image" Target="media/image165.emf"/><Relationship Id="rId339" Type="http://schemas.openxmlformats.org/officeDocument/2006/relationships/oleObject" Target="embeddings/oleObject165.bin"/><Relationship Id="rId110" Type="http://schemas.openxmlformats.org/officeDocument/2006/relationships/image" Target="media/image51.emf"/><Relationship Id="rId111" Type="http://schemas.openxmlformats.org/officeDocument/2006/relationships/oleObject" Target="embeddings/oleObject51.bin"/><Relationship Id="rId112" Type="http://schemas.openxmlformats.org/officeDocument/2006/relationships/image" Target="media/image52.emf"/><Relationship Id="rId113" Type="http://schemas.openxmlformats.org/officeDocument/2006/relationships/oleObject" Target="embeddings/oleObject52.bin"/><Relationship Id="rId114" Type="http://schemas.openxmlformats.org/officeDocument/2006/relationships/image" Target="media/image53.emf"/><Relationship Id="rId115" Type="http://schemas.openxmlformats.org/officeDocument/2006/relationships/oleObject" Target="embeddings/oleObject53.bin"/><Relationship Id="rId70" Type="http://schemas.openxmlformats.org/officeDocument/2006/relationships/image" Target="media/image31.emf"/><Relationship Id="rId71" Type="http://schemas.openxmlformats.org/officeDocument/2006/relationships/oleObject" Target="embeddings/oleObject31.bin"/><Relationship Id="rId72" Type="http://schemas.openxmlformats.org/officeDocument/2006/relationships/image" Target="media/image32.emf"/><Relationship Id="rId73" Type="http://schemas.openxmlformats.org/officeDocument/2006/relationships/oleObject" Target="embeddings/oleObject32.bin"/><Relationship Id="rId74" Type="http://schemas.openxmlformats.org/officeDocument/2006/relationships/image" Target="media/image33.emf"/><Relationship Id="rId75" Type="http://schemas.openxmlformats.org/officeDocument/2006/relationships/oleObject" Target="embeddings/oleObject33.bin"/><Relationship Id="rId76" Type="http://schemas.openxmlformats.org/officeDocument/2006/relationships/image" Target="media/image34.emf"/><Relationship Id="rId77" Type="http://schemas.openxmlformats.org/officeDocument/2006/relationships/oleObject" Target="embeddings/oleObject34.bin"/><Relationship Id="rId78" Type="http://schemas.openxmlformats.org/officeDocument/2006/relationships/image" Target="media/image35.emf"/><Relationship Id="rId79" Type="http://schemas.openxmlformats.org/officeDocument/2006/relationships/oleObject" Target="embeddings/oleObject35.bin"/><Relationship Id="rId116" Type="http://schemas.openxmlformats.org/officeDocument/2006/relationships/image" Target="media/image54.emf"/><Relationship Id="rId117" Type="http://schemas.openxmlformats.org/officeDocument/2006/relationships/oleObject" Target="embeddings/oleObject54.bin"/><Relationship Id="rId118" Type="http://schemas.openxmlformats.org/officeDocument/2006/relationships/image" Target="media/image55.emf"/><Relationship Id="rId119" Type="http://schemas.openxmlformats.org/officeDocument/2006/relationships/oleObject" Target="embeddings/oleObject55.bin"/><Relationship Id="rId280" Type="http://schemas.openxmlformats.org/officeDocument/2006/relationships/image" Target="media/image136.emf"/><Relationship Id="rId281" Type="http://schemas.openxmlformats.org/officeDocument/2006/relationships/oleObject" Target="embeddings/oleObject136.bin"/><Relationship Id="rId282" Type="http://schemas.openxmlformats.org/officeDocument/2006/relationships/image" Target="media/image137.emf"/><Relationship Id="rId283" Type="http://schemas.openxmlformats.org/officeDocument/2006/relationships/oleObject" Target="embeddings/oleObject137.bin"/><Relationship Id="rId284" Type="http://schemas.openxmlformats.org/officeDocument/2006/relationships/image" Target="media/image138.emf"/><Relationship Id="rId285" Type="http://schemas.openxmlformats.org/officeDocument/2006/relationships/oleObject" Target="embeddings/oleObject138.bin"/><Relationship Id="rId286" Type="http://schemas.openxmlformats.org/officeDocument/2006/relationships/image" Target="media/image139.emf"/><Relationship Id="rId287" Type="http://schemas.openxmlformats.org/officeDocument/2006/relationships/oleObject" Target="embeddings/oleObject139.bin"/><Relationship Id="rId288" Type="http://schemas.openxmlformats.org/officeDocument/2006/relationships/image" Target="media/image140.emf"/><Relationship Id="rId289" Type="http://schemas.openxmlformats.org/officeDocument/2006/relationships/oleObject" Target="embeddings/oleObject140.bin"/><Relationship Id="rId340" Type="http://schemas.openxmlformats.org/officeDocument/2006/relationships/image" Target="media/image166.emf"/><Relationship Id="rId341" Type="http://schemas.openxmlformats.org/officeDocument/2006/relationships/oleObject" Target="embeddings/oleObject166.bin"/><Relationship Id="rId342" Type="http://schemas.openxmlformats.org/officeDocument/2006/relationships/image" Target="media/image167.emf"/><Relationship Id="rId343" Type="http://schemas.openxmlformats.org/officeDocument/2006/relationships/oleObject" Target="embeddings/oleObject167.bin"/><Relationship Id="rId344" Type="http://schemas.openxmlformats.org/officeDocument/2006/relationships/image" Target="media/image168.emf"/><Relationship Id="rId345" Type="http://schemas.openxmlformats.org/officeDocument/2006/relationships/oleObject" Target="embeddings/oleObject168.bin"/><Relationship Id="rId346" Type="http://schemas.openxmlformats.org/officeDocument/2006/relationships/image" Target="media/image169.emf"/><Relationship Id="rId347" Type="http://schemas.openxmlformats.org/officeDocument/2006/relationships/oleObject" Target="embeddings/oleObject169.bin"/><Relationship Id="rId348" Type="http://schemas.openxmlformats.org/officeDocument/2006/relationships/image" Target="media/image170.emf"/><Relationship Id="rId349" Type="http://schemas.openxmlformats.org/officeDocument/2006/relationships/oleObject" Target="embeddings/oleObject170.bin"/><Relationship Id="rId400" Type="http://schemas.openxmlformats.org/officeDocument/2006/relationships/fontTable" Target="fontTable.xml"/><Relationship Id="rId401" Type="http://schemas.openxmlformats.org/officeDocument/2006/relationships/theme" Target="theme/theme1.xml"/><Relationship Id="rId120" Type="http://schemas.openxmlformats.org/officeDocument/2006/relationships/image" Target="media/image56.emf"/><Relationship Id="rId121" Type="http://schemas.openxmlformats.org/officeDocument/2006/relationships/oleObject" Target="embeddings/oleObject56.bin"/><Relationship Id="rId122" Type="http://schemas.openxmlformats.org/officeDocument/2006/relationships/image" Target="media/image57.emf"/><Relationship Id="rId123" Type="http://schemas.openxmlformats.org/officeDocument/2006/relationships/oleObject" Target="embeddings/oleObject57.bin"/><Relationship Id="rId124" Type="http://schemas.openxmlformats.org/officeDocument/2006/relationships/image" Target="media/image58.emf"/><Relationship Id="rId125" Type="http://schemas.openxmlformats.org/officeDocument/2006/relationships/oleObject" Target="embeddings/oleObject58.bin"/><Relationship Id="rId80" Type="http://schemas.openxmlformats.org/officeDocument/2006/relationships/image" Target="media/image36.emf"/><Relationship Id="rId81" Type="http://schemas.openxmlformats.org/officeDocument/2006/relationships/oleObject" Target="embeddings/oleObject36.bin"/><Relationship Id="rId82" Type="http://schemas.openxmlformats.org/officeDocument/2006/relationships/image" Target="media/image37.emf"/><Relationship Id="rId83" Type="http://schemas.openxmlformats.org/officeDocument/2006/relationships/oleObject" Target="embeddings/oleObject37.bin"/><Relationship Id="rId84" Type="http://schemas.openxmlformats.org/officeDocument/2006/relationships/image" Target="media/image38.emf"/><Relationship Id="rId85" Type="http://schemas.openxmlformats.org/officeDocument/2006/relationships/oleObject" Target="embeddings/oleObject38.bin"/><Relationship Id="rId86" Type="http://schemas.openxmlformats.org/officeDocument/2006/relationships/image" Target="media/image39.emf"/><Relationship Id="rId87" Type="http://schemas.openxmlformats.org/officeDocument/2006/relationships/oleObject" Target="embeddings/oleObject39.bin"/><Relationship Id="rId88" Type="http://schemas.openxmlformats.org/officeDocument/2006/relationships/image" Target="media/image40.emf"/><Relationship Id="rId89" Type="http://schemas.openxmlformats.org/officeDocument/2006/relationships/oleObject" Target="embeddings/oleObject40.bin"/><Relationship Id="rId126" Type="http://schemas.openxmlformats.org/officeDocument/2006/relationships/image" Target="media/image59.emf"/><Relationship Id="rId127" Type="http://schemas.openxmlformats.org/officeDocument/2006/relationships/oleObject" Target="embeddings/oleObject59.bin"/><Relationship Id="rId128" Type="http://schemas.openxmlformats.org/officeDocument/2006/relationships/image" Target="media/image60.emf"/><Relationship Id="rId129" Type="http://schemas.openxmlformats.org/officeDocument/2006/relationships/oleObject" Target="embeddings/oleObject60.bin"/><Relationship Id="rId290" Type="http://schemas.openxmlformats.org/officeDocument/2006/relationships/image" Target="media/image141.emf"/><Relationship Id="rId291" Type="http://schemas.openxmlformats.org/officeDocument/2006/relationships/oleObject" Target="embeddings/oleObject141.bin"/><Relationship Id="rId292" Type="http://schemas.openxmlformats.org/officeDocument/2006/relationships/image" Target="media/image142.emf"/><Relationship Id="rId293" Type="http://schemas.openxmlformats.org/officeDocument/2006/relationships/oleObject" Target="embeddings/oleObject142.bin"/><Relationship Id="rId294" Type="http://schemas.openxmlformats.org/officeDocument/2006/relationships/image" Target="media/image143.emf"/><Relationship Id="rId295" Type="http://schemas.openxmlformats.org/officeDocument/2006/relationships/oleObject" Target="embeddings/oleObject143.bin"/><Relationship Id="rId296" Type="http://schemas.openxmlformats.org/officeDocument/2006/relationships/image" Target="media/image144.emf"/><Relationship Id="rId297" Type="http://schemas.openxmlformats.org/officeDocument/2006/relationships/oleObject" Target="embeddings/oleObject144.bin"/><Relationship Id="rId298" Type="http://schemas.openxmlformats.org/officeDocument/2006/relationships/image" Target="media/image145.emf"/><Relationship Id="rId299" Type="http://schemas.openxmlformats.org/officeDocument/2006/relationships/oleObject" Target="embeddings/oleObject145.bin"/><Relationship Id="rId350" Type="http://schemas.openxmlformats.org/officeDocument/2006/relationships/image" Target="media/image171.emf"/><Relationship Id="rId351" Type="http://schemas.openxmlformats.org/officeDocument/2006/relationships/oleObject" Target="embeddings/oleObject171.bin"/><Relationship Id="rId352" Type="http://schemas.openxmlformats.org/officeDocument/2006/relationships/image" Target="media/image172.emf"/><Relationship Id="rId353" Type="http://schemas.openxmlformats.org/officeDocument/2006/relationships/oleObject" Target="embeddings/oleObject172.bin"/><Relationship Id="rId354" Type="http://schemas.openxmlformats.org/officeDocument/2006/relationships/image" Target="media/image173.emf"/><Relationship Id="rId355" Type="http://schemas.openxmlformats.org/officeDocument/2006/relationships/oleObject" Target="embeddings/oleObject173.bin"/><Relationship Id="rId356" Type="http://schemas.openxmlformats.org/officeDocument/2006/relationships/image" Target="media/image174.emf"/><Relationship Id="rId357" Type="http://schemas.openxmlformats.org/officeDocument/2006/relationships/oleObject" Target="embeddings/oleObject174.bin"/><Relationship Id="rId358" Type="http://schemas.openxmlformats.org/officeDocument/2006/relationships/image" Target="media/image175.emf"/><Relationship Id="rId359" Type="http://schemas.openxmlformats.org/officeDocument/2006/relationships/oleObject" Target="embeddings/oleObject175.bin"/><Relationship Id="rId130" Type="http://schemas.openxmlformats.org/officeDocument/2006/relationships/image" Target="media/image61.emf"/><Relationship Id="rId131" Type="http://schemas.openxmlformats.org/officeDocument/2006/relationships/oleObject" Target="embeddings/oleObject61.bin"/><Relationship Id="rId132" Type="http://schemas.openxmlformats.org/officeDocument/2006/relationships/image" Target="media/image62.emf"/><Relationship Id="rId133" Type="http://schemas.openxmlformats.org/officeDocument/2006/relationships/oleObject" Target="embeddings/oleObject62.bin"/><Relationship Id="rId134" Type="http://schemas.openxmlformats.org/officeDocument/2006/relationships/image" Target="media/image63.emf"/><Relationship Id="rId135" Type="http://schemas.openxmlformats.org/officeDocument/2006/relationships/oleObject" Target="embeddings/oleObject63.bin"/><Relationship Id="rId90" Type="http://schemas.openxmlformats.org/officeDocument/2006/relationships/image" Target="media/image41.emf"/><Relationship Id="rId91" Type="http://schemas.openxmlformats.org/officeDocument/2006/relationships/oleObject" Target="embeddings/oleObject41.bin"/><Relationship Id="rId92" Type="http://schemas.openxmlformats.org/officeDocument/2006/relationships/image" Target="media/image42.emf"/><Relationship Id="rId93" Type="http://schemas.openxmlformats.org/officeDocument/2006/relationships/oleObject" Target="embeddings/oleObject42.bin"/><Relationship Id="rId94" Type="http://schemas.openxmlformats.org/officeDocument/2006/relationships/image" Target="media/image43.emf"/><Relationship Id="rId95" Type="http://schemas.openxmlformats.org/officeDocument/2006/relationships/oleObject" Target="embeddings/oleObject43.bin"/><Relationship Id="rId96" Type="http://schemas.openxmlformats.org/officeDocument/2006/relationships/image" Target="media/image44.emf"/><Relationship Id="rId97" Type="http://schemas.openxmlformats.org/officeDocument/2006/relationships/oleObject" Target="embeddings/oleObject44.bin"/><Relationship Id="rId98" Type="http://schemas.openxmlformats.org/officeDocument/2006/relationships/image" Target="media/image45.emf"/><Relationship Id="rId99" Type="http://schemas.openxmlformats.org/officeDocument/2006/relationships/oleObject" Target="embeddings/oleObject45.bin"/><Relationship Id="rId136" Type="http://schemas.openxmlformats.org/officeDocument/2006/relationships/image" Target="media/image64.emf"/><Relationship Id="rId137" Type="http://schemas.openxmlformats.org/officeDocument/2006/relationships/oleObject" Target="embeddings/oleObject64.bin"/><Relationship Id="rId138" Type="http://schemas.openxmlformats.org/officeDocument/2006/relationships/image" Target="media/image65.emf"/><Relationship Id="rId139" Type="http://schemas.openxmlformats.org/officeDocument/2006/relationships/oleObject" Target="embeddings/oleObject65.bin"/><Relationship Id="rId360" Type="http://schemas.openxmlformats.org/officeDocument/2006/relationships/image" Target="media/image176.emf"/><Relationship Id="rId361" Type="http://schemas.openxmlformats.org/officeDocument/2006/relationships/oleObject" Target="embeddings/oleObject176.bin"/><Relationship Id="rId362" Type="http://schemas.openxmlformats.org/officeDocument/2006/relationships/image" Target="media/image177.emf"/><Relationship Id="rId363" Type="http://schemas.openxmlformats.org/officeDocument/2006/relationships/oleObject" Target="embeddings/oleObject177.bin"/><Relationship Id="rId364" Type="http://schemas.openxmlformats.org/officeDocument/2006/relationships/image" Target="media/image178.emf"/><Relationship Id="rId365" Type="http://schemas.openxmlformats.org/officeDocument/2006/relationships/oleObject" Target="embeddings/oleObject178.bin"/><Relationship Id="rId366" Type="http://schemas.openxmlformats.org/officeDocument/2006/relationships/image" Target="media/image179.emf"/><Relationship Id="rId367" Type="http://schemas.openxmlformats.org/officeDocument/2006/relationships/oleObject" Target="embeddings/oleObject179.bin"/><Relationship Id="rId368" Type="http://schemas.openxmlformats.org/officeDocument/2006/relationships/image" Target="media/image180.emf"/><Relationship Id="rId369" Type="http://schemas.openxmlformats.org/officeDocument/2006/relationships/oleObject" Target="embeddings/oleObject180.bin"/><Relationship Id="rId140" Type="http://schemas.openxmlformats.org/officeDocument/2006/relationships/image" Target="media/image66.emf"/><Relationship Id="rId141" Type="http://schemas.openxmlformats.org/officeDocument/2006/relationships/oleObject" Target="embeddings/oleObject66.bin"/><Relationship Id="rId142" Type="http://schemas.openxmlformats.org/officeDocument/2006/relationships/image" Target="media/image67.emf"/><Relationship Id="rId143" Type="http://schemas.openxmlformats.org/officeDocument/2006/relationships/oleObject" Target="embeddings/oleObject67.bin"/><Relationship Id="rId144" Type="http://schemas.openxmlformats.org/officeDocument/2006/relationships/image" Target="media/image68.emf"/><Relationship Id="rId145" Type="http://schemas.openxmlformats.org/officeDocument/2006/relationships/oleObject" Target="embeddings/oleObject68.bin"/><Relationship Id="rId146" Type="http://schemas.openxmlformats.org/officeDocument/2006/relationships/image" Target="media/image69.emf"/><Relationship Id="rId147" Type="http://schemas.openxmlformats.org/officeDocument/2006/relationships/oleObject" Target="embeddings/oleObject69.bin"/><Relationship Id="rId148" Type="http://schemas.openxmlformats.org/officeDocument/2006/relationships/image" Target="media/image70.emf"/><Relationship Id="rId149" Type="http://schemas.openxmlformats.org/officeDocument/2006/relationships/oleObject" Target="embeddings/oleObject70.bin"/><Relationship Id="rId200" Type="http://schemas.openxmlformats.org/officeDocument/2006/relationships/image" Target="media/image96.emf"/><Relationship Id="rId201" Type="http://schemas.openxmlformats.org/officeDocument/2006/relationships/oleObject" Target="embeddings/oleObject96.bin"/><Relationship Id="rId202" Type="http://schemas.openxmlformats.org/officeDocument/2006/relationships/image" Target="media/image97.emf"/><Relationship Id="rId203" Type="http://schemas.openxmlformats.org/officeDocument/2006/relationships/oleObject" Target="embeddings/oleObject97.bin"/><Relationship Id="rId204" Type="http://schemas.openxmlformats.org/officeDocument/2006/relationships/image" Target="media/image98.emf"/><Relationship Id="rId205" Type="http://schemas.openxmlformats.org/officeDocument/2006/relationships/oleObject" Target="embeddings/oleObject98.bin"/><Relationship Id="rId206" Type="http://schemas.openxmlformats.org/officeDocument/2006/relationships/image" Target="media/image99.emf"/><Relationship Id="rId207" Type="http://schemas.openxmlformats.org/officeDocument/2006/relationships/oleObject" Target="embeddings/oleObject99.bin"/><Relationship Id="rId208" Type="http://schemas.openxmlformats.org/officeDocument/2006/relationships/image" Target="media/image100.emf"/><Relationship Id="rId209" Type="http://schemas.openxmlformats.org/officeDocument/2006/relationships/oleObject" Target="embeddings/oleObject100.bin"/><Relationship Id="rId370" Type="http://schemas.openxmlformats.org/officeDocument/2006/relationships/image" Target="media/image181.emf"/><Relationship Id="rId371" Type="http://schemas.openxmlformats.org/officeDocument/2006/relationships/oleObject" Target="embeddings/oleObject181.bin"/><Relationship Id="rId372" Type="http://schemas.openxmlformats.org/officeDocument/2006/relationships/image" Target="media/image182.emf"/><Relationship Id="rId373" Type="http://schemas.openxmlformats.org/officeDocument/2006/relationships/oleObject" Target="embeddings/oleObject182.bin"/><Relationship Id="rId374" Type="http://schemas.openxmlformats.org/officeDocument/2006/relationships/image" Target="media/image183.emf"/><Relationship Id="rId375" Type="http://schemas.openxmlformats.org/officeDocument/2006/relationships/oleObject" Target="embeddings/oleObject183.bin"/><Relationship Id="rId376" Type="http://schemas.openxmlformats.org/officeDocument/2006/relationships/image" Target="media/image184.emf"/><Relationship Id="rId377" Type="http://schemas.openxmlformats.org/officeDocument/2006/relationships/oleObject" Target="embeddings/oleObject184.bin"/><Relationship Id="rId378" Type="http://schemas.openxmlformats.org/officeDocument/2006/relationships/image" Target="media/image185.emf"/><Relationship Id="rId379" Type="http://schemas.openxmlformats.org/officeDocument/2006/relationships/oleObject" Target="embeddings/oleObject185.bin"/><Relationship Id="rId150" Type="http://schemas.openxmlformats.org/officeDocument/2006/relationships/image" Target="media/image71.emf"/><Relationship Id="rId151" Type="http://schemas.openxmlformats.org/officeDocument/2006/relationships/oleObject" Target="embeddings/oleObject71.bin"/><Relationship Id="rId152" Type="http://schemas.openxmlformats.org/officeDocument/2006/relationships/image" Target="media/image72.emf"/><Relationship Id="rId153" Type="http://schemas.openxmlformats.org/officeDocument/2006/relationships/oleObject" Target="embeddings/oleObject72.bin"/><Relationship Id="rId154" Type="http://schemas.openxmlformats.org/officeDocument/2006/relationships/image" Target="media/image73.emf"/><Relationship Id="rId155" Type="http://schemas.openxmlformats.org/officeDocument/2006/relationships/oleObject" Target="embeddings/oleObject73.bin"/><Relationship Id="rId156" Type="http://schemas.openxmlformats.org/officeDocument/2006/relationships/image" Target="media/image74.emf"/><Relationship Id="rId157" Type="http://schemas.openxmlformats.org/officeDocument/2006/relationships/oleObject" Target="embeddings/oleObject74.bin"/><Relationship Id="rId158" Type="http://schemas.openxmlformats.org/officeDocument/2006/relationships/image" Target="media/image75.emf"/><Relationship Id="rId159" Type="http://schemas.openxmlformats.org/officeDocument/2006/relationships/oleObject" Target="embeddings/oleObject75.bin"/><Relationship Id="rId210" Type="http://schemas.openxmlformats.org/officeDocument/2006/relationships/image" Target="media/image101.emf"/><Relationship Id="rId211" Type="http://schemas.openxmlformats.org/officeDocument/2006/relationships/oleObject" Target="embeddings/oleObject101.bin"/><Relationship Id="rId212" Type="http://schemas.openxmlformats.org/officeDocument/2006/relationships/image" Target="media/image102.emf"/><Relationship Id="rId213" Type="http://schemas.openxmlformats.org/officeDocument/2006/relationships/oleObject" Target="embeddings/oleObject102.bin"/><Relationship Id="rId214" Type="http://schemas.openxmlformats.org/officeDocument/2006/relationships/image" Target="media/image103.emf"/><Relationship Id="rId215" Type="http://schemas.openxmlformats.org/officeDocument/2006/relationships/oleObject" Target="embeddings/oleObject103.bin"/><Relationship Id="rId216" Type="http://schemas.openxmlformats.org/officeDocument/2006/relationships/image" Target="media/image104.emf"/><Relationship Id="rId217" Type="http://schemas.openxmlformats.org/officeDocument/2006/relationships/oleObject" Target="embeddings/oleObject104.bin"/><Relationship Id="rId218" Type="http://schemas.openxmlformats.org/officeDocument/2006/relationships/image" Target="media/image105.emf"/><Relationship Id="rId219" Type="http://schemas.openxmlformats.org/officeDocument/2006/relationships/oleObject" Target="embeddings/oleObject105.bin"/><Relationship Id="rId380" Type="http://schemas.openxmlformats.org/officeDocument/2006/relationships/image" Target="media/image186.emf"/><Relationship Id="rId381" Type="http://schemas.openxmlformats.org/officeDocument/2006/relationships/oleObject" Target="embeddings/oleObject186.bin"/><Relationship Id="rId382" Type="http://schemas.openxmlformats.org/officeDocument/2006/relationships/image" Target="media/image187.emf"/><Relationship Id="rId383" Type="http://schemas.openxmlformats.org/officeDocument/2006/relationships/oleObject" Target="embeddings/oleObject187.bin"/><Relationship Id="rId384" Type="http://schemas.openxmlformats.org/officeDocument/2006/relationships/image" Target="media/image188.emf"/><Relationship Id="rId385" Type="http://schemas.openxmlformats.org/officeDocument/2006/relationships/oleObject" Target="embeddings/oleObject188.bin"/><Relationship Id="rId386" Type="http://schemas.openxmlformats.org/officeDocument/2006/relationships/image" Target="media/image189.emf"/><Relationship Id="rId387" Type="http://schemas.openxmlformats.org/officeDocument/2006/relationships/oleObject" Target="embeddings/oleObject189.bin"/><Relationship Id="rId388" Type="http://schemas.openxmlformats.org/officeDocument/2006/relationships/image" Target="media/image190.emf"/><Relationship Id="rId389" Type="http://schemas.openxmlformats.org/officeDocument/2006/relationships/oleObject" Target="embeddings/oleObject190.bin"/><Relationship Id="rId10" Type="http://schemas.openxmlformats.org/officeDocument/2006/relationships/image" Target="media/image1.emf"/><Relationship Id="rId11" Type="http://schemas.openxmlformats.org/officeDocument/2006/relationships/oleObject" Target="embeddings/oleObject1.bin"/><Relationship Id="rId12" Type="http://schemas.openxmlformats.org/officeDocument/2006/relationships/image" Target="media/image2.emf"/><Relationship Id="rId13" Type="http://schemas.openxmlformats.org/officeDocument/2006/relationships/oleObject" Target="embeddings/oleObject2.bin"/><Relationship Id="rId14" Type="http://schemas.openxmlformats.org/officeDocument/2006/relationships/image" Target="media/image3.emf"/><Relationship Id="rId15" Type="http://schemas.openxmlformats.org/officeDocument/2006/relationships/oleObject" Target="embeddings/oleObject3.bin"/><Relationship Id="rId16" Type="http://schemas.openxmlformats.org/officeDocument/2006/relationships/image" Target="media/image4.emf"/><Relationship Id="rId17" Type="http://schemas.openxmlformats.org/officeDocument/2006/relationships/oleObject" Target="embeddings/oleObject4.bin"/><Relationship Id="rId18" Type="http://schemas.openxmlformats.org/officeDocument/2006/relationships/image" Target="media/image5.emf"/><Relationship Id="rId19" Type="http://schemas.openxmlformats.org/officeDocument/2006/relationships/oleObject" Target="embeddings/oleObject5.bin"/><Relationship Id="rId160" Type="http://schemas.openxmlformats.org/officeDocument/2006/relationships/image" Target="media/image76.emf"/><Relationship Id="rId161" Type="http://schemas.openxmlformats.org/officeDocument/2006/relationships/oleObject" Target="embeddings/oleObject76.bin"/><Relationship Id="rId162" Type="http://schemas.openxmlformats.org/officeDocument/2006/relationships/image" Target="media/image77.emf"/><Relationship Id="rId163" Type="http://schemas.openxmlformats.org/officeDocument/2006/relationships/oleObject" Target="embeddings/oleObject77.bin"/><Relationship Id="rId164" Type="http://schemas.openxmlformats.org/officeDocument/2006/relationships/image" Target="media/image78.emf"/><Relationship Id="rId165" Type="http://schemas.openxmlformats.org/officeDocument/2006/relationships/oleObject" Target="embeddings/oleObject78.bin"/><Relationship Id="rId166" Type="http://schemas.openxmlformats.org/officeDocument/2006/relationships/image" Target="media/image79.emf"/><Relationship Id="rId167" Type="http://schemas.openxmlformats.org/officeDocument/2006/relationships/oleObject" Target="embeddings/oleObject79.bin"/><Relationship Id="rId168" Type="http://schemas.openxmlformats.org/officeDocument/2006/relationships/image" Target="media/image80.emf"/><Relationship Id="rId169" Type="http://schemas.openxmlformats.org/officeDocument/2006/relationships/oleObject" Target="embeddings/oleObject80.bin"/><Relationship Id="rId220" Type="http://schemas.openxmlformats.org/officeDocument/2006/relationships/image" Target="media/image106.emf"/><Relationship Id="rId221" Type="http://schemas.openxmlformats.org/officeDocument/2006/relationships/oleObject" Target="embeddings/oleObject106.bin"/><Relationship Id="rId222" Type="http://schemas.openxmlformats.org/officeDocument/2006/relationships/image" Target="media/image107.emf"/><Relationship Id="rId223" Type="http://schemas.openxmlformats.org/officeDocument/2006/relationships/oleObject" Target="embeddings/oleObject107.bin"/><Relationship Id="rId224" Type="http://schemas.openxmlformats.org/officeDocument/2006/relationships/image" Target="media/image108.emf"/><Relationship Id="rId225" Type="http://schemas.openxmlformats.org/officeDocument/2006/relationships/oleObject" Target="embeddings/oleObject108.bin"/><Relationship Id="rId226" Type="http://schemas.openxmlformats.org/officeDocument/2006/relationships/image" Target="media/image109.emf"/><Relationship Id="rId227" Type="http://schemas.openxmlformats.org/officeDocument/2006/relationships/oleObject" Target="embeddings/oleObject109.bin"/><Relationship Id="rId228" Type="http://schemas.openxmlformats.org/officeDocument/2006/relationships/image" Target="media/image110.emf"/><Relationship Id="rId229" Type="http://schemas.openxmlformats.org/officeDocument/2006/relationships/oleObject" Target="embeddings/oleObject110.bin"/><Relationship Id="rId390" Type="http://schemas.openxmlformats.org/officeDocument/2006/relationships/image" Target="media/image191.emf"/><Relationship Id="rId391" Type="http://schemas.openxmlformats.org/officeDocument/2006/relationships/oleObject" Target="embeddings/oleObject191.bin"/><Relationship Id="rId392" Type="http://schemas.openxmlformats.org/officeDocument/2006/relationships/image" Target="media/image192.emf"/><Relationship Id="rId393" Type="http://schemas.openxmlformats.org/officeDocument/2006/relationships/oleObject" Target="embeddings/oleObject192.bin"/><Relationship Id="rId394" Type="http://schemas.openxmlformats.org/officeDocument/2006/relationships/image" Target="media/image193.emf"/><Relationship Id="rId395" Type="http://schemas.openxmlformats.org/officeDocument/2006/relationships/oleObject" Target="embeddings/oleObject193.bin"/><Relationship Id="rId396" Type="http://schemas.openxmlformats.org/officeDocument/2006/relationships/image" Target="media/image194.emf"/><Relationship Id="rId397" Type="http://schemas.openxmlformats.org/officeDocument/2006/relationships/oleObject" Target="embeddings/oleObject194.bin"/><Relationship Id="rId398" Type="http://schemas.openxmlformats.org/officeDocument/2006/relationships/image" Target="media/image195.emf"/><Relationship Id="rId399" Type="http://schemas.openxmlformats.org/officeDocument/2006/relationships/oleObject" Target="embeddings/oleObject1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73A6F9-5B65-794C-A5E7-DC32A5BFE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245</Pages>
  <Words>26577</Words>
  <Characters>149098</Characters>
  <Application>Microsoft Macintosh Word</Application>
  <DocSecurity>0</DocSecurity>
  <Lines>3823</Lines>
  <Paragraphs>2622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173053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377</cp:revision>
  <cp:lastPrinted>1900-12-31T15:00:00Z</cp:lastPrinted>
  <dcterms:created xsi:type="dcterms:W3CDTF">2016-01-14T08:30:00Z</dcterms:created>
  <dcterms:modified xsi:type="dcterms:W3CDTF">2016-09-12T08:08:00Z</dcterms:modified>
  <cp:category/>
</cp:coreProperties>
</file>